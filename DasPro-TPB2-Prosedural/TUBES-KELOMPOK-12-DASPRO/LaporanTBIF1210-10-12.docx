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g" ContentType="image/jp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spacing w:before="60"/>
        <w:ind w:left="3086" w:right="3088"/>
      </w:pP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TUGAS</w:t>
      </w:r>
      <w:r>
        <w:rPr>
          <w:rFonts w:cs="Times New Roman" w:hAnsi="Times New Roman" w:eastAsia="Times New Roman" w:ascii="Times New Roman"/>
          <w:b/>
          <w:spacing w:val="1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BESAR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spacing w:lineRule="auto" w:line="359"/>
        <w:ind w:left="1618" w:right="1621"/>
      </w:pP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IF1210</w:t>
      </w:r>
      <w:r>
        <w:rPr>
          <w:rFonts w:cs="Times New Roman" w:hAnsi="Times New Roman" w:eastAsia="Times New Roman" w:ascii="Times New Roman"/>
          <w:b/>
          <w:spacing w:val="2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DASAR</w:t>
      </w:r>
      <w:r>
        <w:rPr>
          <w:rFonts w:cs="Times New Roman" w:hAnsi="Times New Roman" w:eastAsia="Times New Roman" w:ascii="Times New Roman"/>
          <w:b/>
          <w:spacing w:val="2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PEMR</w:t>
      </w:r>
      <w:r>
        <w:rPr>
          <w:rFonts w:cs="Times New Roman" w:hAnsi="Times New Roman" w:eastAsia="Times New Roman" w:ascii="Times New Roman"/>
          <w:b/>
          <w:spacing w:val="-4"/>
          <w:w w:val="100"/>
          <w:sz w:val="36"/>
          <w:szCs w:val="36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GRAMAN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KELAS</w:t>
      </w:r>
      <w:r>
        <w:rPr>
          <w:rFonts w:cs="Times New Roman" w:hAnsi="Times New Roman" w:eastAsia="Times New Roman" w:ascii="Times New Roman"/>
          <w:b/>
          <w:spacing w:val="1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09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75"/>
      </w:pPr>
      <w:r>
        <w:pict>
          <v:shape type="#_x0000_t75" style="width:232.85pt;height:232.8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3549" w:right="3553"/>
      </w:pPr>
      <w:r>
        <w:rPr>
          <w:rFonts w:cs="Times New Roman" w:hAnsi="Times New Roman" w:eastAsia="Times New Roman" w:ascii="Times New Roman"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eh: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300"/>
        <w:ind w:left="3561" w:right="3558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pok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64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82" w:hRule="exact"/>
        </w:trPr>
        <w:tc>
          <w:tcPr>
            <w:tcW w:w="4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ya</w:t>
            </w:r>
          </w:p>
        </w:tc>
        <w:tc>
          <w:tcPr>
            <w:tcW w:w="14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4"/>
              <w:ind w:left="277" w:right="-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16520129</w:t>
            </w:r>
          </w:p>
        </w:tc>
      </w:tr>
      <w:tr>
        <w:trPr>
          <w:trHeight w:val="484" w:hRule="exact"/>
        </w:trPr>
        <w:tc>
          <w:tcPr>
            <w:tcW w:w="4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6"/>
              <w:ind w:left="40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aham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i</w:t>
            </w:r>
          </w:p>
        </w:tc>
        <w:tc>
          <w:tcPr>
            <w:tcW w:w="14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6"/>
              <w:ind w:left="277" w:right="-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16520149</w:t>
            </w:r>
          </w:p>
        </w:tc>
      </w:tr>
      <w:tr>
        <w:trPr>
          <w:trHeight w:val="482" w:hRule="exact"/>
        </w:trPr>
        <w:tc>
          <w:tcPr>
            <w:tcW w:w="4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6"/>
              <w:ind w:left="4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kbar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i</w:t>
            </w:r>
          </w:p>
        </w:tc>
        <w:tc>
          <w:tcPr>
            <w:tcW w:w="14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6"/>
              <w:ind w:left="277" w:right="-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16520299</w:t>
            </w:r>
          </w:p>
        </w:tc>
      </w:tr>
      <w:tr>
        <w:trPr>
          <w:trHeight w:val="480" w:hRule="exact"/>
        </w:trPr>
        <w:tc>
          <w:tcPr>
            <w:tcW w:w="40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4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ugh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one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ka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angga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</w:p>
        </w:tc>
        <w:tc>
          <w:tcPr>
            <w:tcW w:w="14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64"/>
              <w:ind w:left="277" w:right="-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16520329</w:t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58"/>
        <w:ind w:left="1436" w:right="144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"/>
        <w:ind w:left="4124" w:right="4120"/>
        <w:sectPr>
          <w:pgSz w:w="12240" w:h="15840"/>
          <w:pgMar w:top="1380" w:bottom="280" w:left="1720" w:right="1720"/>
        </w:sectPr>
      </w:pPr>
      <w:r>
        <w:rPr>
          <w:rFonts w:cs="Times New Roman" w:hAnsi="Times New Roman" w:eastAsia="Times New Roman" w:ascii="Times New Roman"/>
          <w:b/>
          <w:color w:val="1F2023"/>
          <w:spacing w:val="0"/>
          <w:w w:val="100"/>
          <w:sz w:val="24"/>
          <w:szCs w:val="24"/>
        </w:rPr>
        <w:t>2021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447" w:right="2509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auto" w:line="360"/>
        <w:ind w:left="90" w:right="152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9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218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0" w:hRule="exact"/>
        </w:trPr>
        <w:tc>
          <w:tcPr>
            <w:tcW w:w="3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1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2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1"/>
              <w:ind w:left="32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380" w:hRule="exact"/>
        </w:trPr>
        <w:tc>
          <w:tcPr>
            <w:tcW w:w="3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12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32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380" w:hRule="exact"/>
        </w:trPr>
        <w:tc>
          <w:tcPr>
            <w:tcW w:w="3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12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32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400" w:hRule="exact"/>
        </w:trPr>
        <w:tc>
          <w:tcPr>
            <w:tcW w:w="3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2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32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</w:tbl>
    <w:p>
      <w:pPr>
        <w:sectPr>
          <w:pgNumType w:start="2"/>
          <w:pgMar w:footer="778" w:header="0" w:top="1380" w:bottom="280" w:left="1380" w:right="1320"/>
          <w:footerReference w:type="default" r:id="rId5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3"/>
        <w:ind w:left="3972" w:right="3974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6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1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71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</w:p>
        </w:tc>
      </w:tr>
      <w:tr>
        <w:trPr>
          <w:trHeight w:val="392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390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8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</w:p>
        </w:tc>
      </w:tr>
      <w:tr>
        <w:trPr>
          <w:trHeight w:val="390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5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</w:p>
        </w:tc>
      </w:tr>
      <w:tr>
        <w:trPr>
          <w:trHeight w:val="392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92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390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0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5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2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8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2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0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0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5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06" w:hRule="exact"/>
        </w:trPr>
        <w:tc>
          <w:tcPr>
            <w:tcW w:w="80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3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73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0" w:footer="778" w:top="1380" w:bottom="280" w:left="1300" w:right="1300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3"/>
        <w:ind w:left="3689" w:right="3685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6" w:hRule="exact"/>
        </w:trPr>
        <w:tc>
          <w:tcPr>
            <w:tcW w:w="84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1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10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71"/>
              <w:ind w:right="4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392" w:hRule="exact"/>
        </w:trPr>
        <w:tc>
          <w:tcPr>
            <w:tcW w:w="84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7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0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7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90" w:hRule="exact"/>
        </w:trPr>
        <w:tc>
          <w:tcPr>
            <w:tcW w:w="84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8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</w:p>
        </w:tc>
        <w:tc>
          <w:tcPr>
            <w:tcW w:w="10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8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404" w:hRule="exact"/>
        </w:trPr>
        <w:tc>
          <w:tcPr>
            <w:tcW w:w="84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0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5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</w:tbl>
    <w:p>
      <w:pPr>
        <w:sectPr>
          <w:pgMar w:header="0" w:footer="778" w:top="1380" w:bottom="280" w:left="1300" w:right="1300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3"/>
        <w:ind w:left="3524" w:right="3501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0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7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7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</w:p>
        </w:tc>
      </w:tr>
      <w:tr>
        <w:trPr>
          <w:trHeight w:val="378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</w:p>
        </w:tc>
      </w:tr>
      <w:tr>
        <w:trPr>
          <w:trHeight w:val="378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9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49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2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+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2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</w:p>
        </w:tc>
      </w:tr>
      <w:tr>
        <w:trPr>
          <w:trHeight w:val="378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78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9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49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2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378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</w:p>
        </w:tc>
      </w:tr>
      <w:tr>
        <w:trPr>
          <w:trHeight w:val="378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49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49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</w:p>
        </w:tc>
      </w:tr>
      <w:tr>
        <w:trPr>
          <w:trHeight w:val="38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2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2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</w:p>
        </w:tc>
      </w:tr>
      <w:tr>
        <w:trPr>
          <w:trHeight w:val="400" w:hRule="exact"/>
        </w:trPr>
        <w:tc>
          <w:tcPr>
            <w:tcW w:w="79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</w:p>
        </w:tc>
        <w:tc>
          <w:tcPr>
            <w:tcW w:w="95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before="51"/>
              <w:ind w:right="4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</w:p>
        </w:tc>
      </w:tr>
    </w:tbl>
    <w:p>
      <w:pPr>
        <w:sectPr>
          <w:pgMar w:header="0" w:footer="778" w:top="1380" w:bottom="280" w:left="1300" w:right="1320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3"/>
        <w:ind w:left="281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5"/>
        <w:ind w:left="101" w:right="8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8002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9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8254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7"/>
        <w:ind w:left="101" w:right="8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890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5"/>
        <w:ind w:left="101" w:right="8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3673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8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&gt;,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&gt;=,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7144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5"/>
        <w:ind w:left="101" w:right="8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999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79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0"/>
        <w:ind w:left="101" w:right="6113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8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6913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9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638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5"/>
        <w:ind w:left="101" w:right="8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6586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7"/>
        <w:ind w:left="101" w:right="8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974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jaman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5"/>
        <w:ind w:left="101" w:right="8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826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296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5"/>
        <w:ind w:left="101" w:right="8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i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777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Load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7"/>
        <w:ind w:left="101" w:right="86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0"/>
        <w:ind w:left="101" w:right="7824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ave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7"/>
        <w:ind w:left="101" w:right="8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8357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8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8428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3"/>
        <w:ind w:left="101" w:right="9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7844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B01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7"/>
        <w:ind w:left="101" w:right="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01" w:right="9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 w:lineRule="auto" w:line="276"/>
        <w:ind w:left="101" w:right="8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4732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B02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3"/>
        <w:ind w:left="101" w:right="9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1" w:right="5032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B03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76"/>
        <w:ind w:left="101" w:right="9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3"/>
        <w:ind w:left="173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436"/>
        <w:sectPr>
          <w:pgMar w:header="0" w:footer="778" w:top="1380" w:bottom="280" w:left="1340" w:right="800"/>
          <w:pgSz w:w="12240" w:h="15840"/>
        </w:sectPr>
      </w:pPr>
      <w:r>
        <w:pict>
          <v:shape type="#_x0000_t202" style="position:absolute;margin-left:71.975pt;margin-top:132.08pt;width:494.655pt;height:558.24pt;mso-position-horizontal-relative:page;mso-position-vertical-relative:page;z-index:-381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76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69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</w:p>
                    </w:tc>
                    <w:tc>
                      <w:tcPr>
                        <w:tcW w:w="2692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73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1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18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</w:p>
                    </w:tc>
                  </w:tr>
                  <w:tr>
                    <w:trPr>
                      <w:trHeight w:val="424" w:hRule="exact"/>
                    </w:trPr>
                    <w:tc>
                      <w:tcPr>
                        <w:tcW w:w="2685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70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5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9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,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,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0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78" w:hRule="exact"/>
                    </w:trPr>
                    <w:tc>
                      <w:tcPr>
                        <w:tcW w:w="2685" w:type="dxa"/>
                        <w:vMerge w:val=""/>
                        <w:tcBorders>
                          <w:left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49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49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49"/>
                          <w:ind w:left="30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174" w:hRule="exact"/>
                    </w:trPr>
                    <w:tc>
                      <w:tcPr>
                        <w:tcW w:w="2685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tcW w:w="2685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80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6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434" w:hRule="exact"/>
                    </w:trPr>
                    <w:tc>
                      <w:tcPr>
                        <w:tcW w:w="2685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1"/>
                          <w:ind w:left="30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9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4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4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y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9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45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47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640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4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</w:p>
                    </w:tc>
                    <w:tc>
                      <w:tcPr>
                        <w:tcW w:w="2692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21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39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5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40"/>
                          <w:ind w:left="979" w:right="9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640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5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9" w:space="0" w:color="000000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4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6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40"/>
                          <w:ind w:left="979" w:right="9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9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2692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88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252" w:hRule="exact"/>
                    </w:trPr>
                    <w:tc>
                      <w:tcPr>
                        <w:tcW w:w="2685" w:type="dxa"/>
                        <w:vMerge w:val=""/>
                        <w:tcBorders>
                          <w:left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2692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55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2692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33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2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43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33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15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8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2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3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692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88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1561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364" w:hRule="exact"/>
                    </w:trPr>
                    <w:tc>
                      <w:tcPr>
                        <w:tcW w:w="2685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1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2692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40"/>
                          <w:ind w:left="45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1561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416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426" w:hRule="exact"/>
                    </w:trPr>
                    <w:tc>
                      <w:tcPr>
                        <w:tcW w:w="2685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60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</w:p>
                    </w:tc>
                    <w:tc>
                      <w:tcPr>
                        <w:tcW w:w="2692" w:type="dxa"/>
                        <w:vMerge w:val="restart"/>
                        <w:tcBorders>
                          <w:top w:val="single" w:sz="9" w:space="0" w:color="000000"/>
                          <w:left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66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</w:p>
                    </w:tc>
                    <w:tc>
                      <w:tcPr>
                        <w:tcW w:w="1561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9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,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9" w:space="0" w:color="000000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97"/>
                          <w:ind w:left="2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,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nil" w:sz="6" w:space="0" w:color="auto"/>
                          <w:right w:val="single" w:sz="9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554" w:hRule="exact"/>
                    </w:trPr>
                    <w:tc>
                      <w:tcPr>
                        <w:tcW w:w="2685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2692" w:type="dxa"/>
                        <w:vMerge w:val=""/>
                        <w:tcBorders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  <w:tc>
                      <w:tcPr>
                        <w:tcW w:w="1561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1"/>
                          <w:ind w:left="3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before="51"/>
                          <w:ind w:left="25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2"/>
                            <w:szCs w:val="22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9</w:t>
                        </w:r>
                      </w:p>
                    </w:tc>
                    <w:tc>
                      <w:tcPr>
                        <w:tcW w:w="1517" w:type="dxa"/>
                        <w:tcBorders>
                          <w:top w:val="nil" w:sz="6" w:space="0" w:color="auto"/>
                          <w:left w:val="single" w:sz="9" w:space="0" w:color="000000"/>
                          <w:bottom w:val="single" w:sz="9" w:space="0" w:color="000000"/>
                          <w:right w:val="single" w:sz="9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0" w:hRule="exact"/>
        </w:trPr>
        <w:tc>
          <w:tcPr>
            <w:tcW w:w="268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1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26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6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156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single" w:sz="9" w:space="0" w:color="000000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426" w:hRule="exact"/>
        </w:trPr>
        <w:tc>
          <w:tcPr>
            <w:tcW w:w="2685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85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</w:p>
        </w:tc>
        <w:tc>
          <w:tcPr>
            <w:tcW w:w="2692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7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</w:p>
        </w:tc>
        <w:tc>
          <w:tcPr>
            <w:tcW w:w="1561" w:type="dxa"/>
            <w:tcBorders>
              <w:top w:val="single" w:sz="9" w:space="0" w:color="000000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9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</w:tc>
        <w:tc>
          <w:tcPr>
            <w:tcW w:w="1416" w:type="dxa"/>
            <w:tcBorders>
              <w:top w:val="single" w:sz="9" w:space="0" w:color="000000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27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554" w:hRule="exact"/>
        </w:trPr>
        <w:tc>
          <w:tcPr>
            <w:tcW w:w="2685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2692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61" w:type="dxa"/>
            <w:tcBorders>
              <w:top w:val="nil" w:sz="6" w:space="0" w:color="auto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tcBorders>
              <w:top w:val="nil" w:sz="6" w:space="0" w:color="auto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426" w:hRule="exact"/>
        </w:trPr>
        <w:tc>
          <w:tcPr>
            <w:tcW w:w="2685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887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2692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69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561" w:type="dxa"/>
            <w:tcBorders>
              <w:top w:val="single" w:sz="9" w:space="0" w:color="000000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29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</w:tc>
        <w:tc>
          <w:tcPr>
            <w:tcW w:w="1416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550" w:hRule="exact"/>
        </w:trPr>
        <w:tc>
          <w:tcPr>
            <w:tcW w:w="2685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2692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61" w:type="dxa"/>
            <w:tcBorders>
              <w:top w:val="nil" w:sz="6" w:space="0" w:color="auto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51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640" w:hRule="exact"/>
        </w:trPr>
        <w:tc>
          <w:tcPr>
            <w:tcW w:w="268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3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</w:p>
        </w:tc>
        <w:tc>
          <w:tcPr>
            <w:tcW w:w="26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57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</w:p>
        </w:tc>
        <w:tc>
          <w:tcPr>
            <w:tcW w:w="156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364" w:hRule="exact"/>
        </w:trPr>
        <w:tc>
          <w:tcPr>
            <w:tcW w:w="2685" w:type="dxa"/>
            <w:tcBorders>
              <w:top w:val="single" w:sz="9" w:space="0" w:color="000000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2692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47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561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364" w:hRule="exact"/>
        </w:trPr>
        <w:tc>
          <w:tcPr>
            <w:tcW w:w="2685" w:type="dxa"/>
            <w:tcBorders>
              <w:top w:val="nil" w:sz="6" w:space="0" w:color="auto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387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</w:p>
        </w:tc>
        <w:tc>
          <w:tcPr>
            <w:tcW w:w="2692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61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416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362" w:hRule="exact"/>
        </w:trPr>
        <w:tc>
          <w:tcPr>
            <w:tcW w:w="2685" w:type="dxa"/>
            <w:tcBorders>
              <w:top w:val="single" w:sz="9" w:space="0" w:color="000000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2692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0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561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vMerge w:val="restart"/>
            <w:tcBorders>
              <w:top w:val="single" w:sz="9" w:space="0" w:color="000000"/>
              <w:left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362" w:hRule="exact"/>
        </w:trPr>
        <w:tc>
          <w:tcPr>
            <w:tcW w:w="2685" w:type="dxa"/>
            <w:tcBorders>
              <w:top w:val="nil" w:sz="6" w:space="0" w:color="auto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3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2692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61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416" w:type="dxa"/>
            <w:vMerge w:val=""/>
            <w:tcBorders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nil" w:sz="6" w:space="0" w:color="auto"/>
              <w:right w:val="single" w:sz="9" w:space="0" w:color="000000"/>
            </w:tcBorders>
          </w:tcPr>
          <w:p/>
        </w:tc>
      </w:tr>
      <w:tr>
        <w:trPr>
          <w:trHeight w:val="640" w:hRule="exact"/>
        </w:trPr>
        <w:tc>
          <w:tcPr>
            <w:tcW w:w="268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26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56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3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41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  <w:tc>
          <w:tcPr>
            <w:tcW w:w="1517" w:type="dxa"/>
            <w:tcBorders>
              <w:top w:val="nil" w:sz="6" w:space="0" w:color="auto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/>
        </w:tc>
      </w:tr>
    </w:tbl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exact" w:line="24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2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2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2024" w:right="201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639" w:right="164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</w:tr>
      <w:tr>
        <w:trPr>
          <w:trHeight w:val="600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5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600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5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473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5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600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476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725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8"/>
              <w:ind w:left="394" w:right="396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1415" w:right="141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472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7.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415" w:right="141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600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8.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415" w:right="141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600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7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5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601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2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10.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</w:tbl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633"/>
        <w:sectPr>
          <w:pgMar w:footer="0" w:header="0" w:top="1360" w:bottom="280" w:left="1340" w:right="800"/>
          <w:footerReference w:type="default" r:id="rId6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10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00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2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472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2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415" w:right="141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  <w:tr>
        <w:trPr>
          <w:trHeight w:val="601" w:hRule="exact"/>
        </w:trPr>
        <w:tc>
          <w:tcPr>
            <w:tcW w:w="5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12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554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3801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8"/>
              <w:ind w:left="1415" w:right="141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</w:p>
        </w:tc>
      </w:tr>
    </w:tbl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6"/>
          <w:szCs w:val="26"/>
        </w:rPr>
        <w:jc w:val="left"/>
        <w:spacing w:before="24"/>
        <w:ind w:left="104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6"/>
          <w:szCs w:val="26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6"/>
          <w:szCs w:val="26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ST</w:t>
      </w:r>
      <w:r>
        <w:rPr>
          <w:rFonts w:cs="Times New Roman" w:hAnsi="Times New Roman" w:eastAsia="Times New Roman" w:ascii="Times New Roman"/>
          <w:b/>
          <w:spacing w:val="-3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6"/>
          <w:szCs w:val="26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RA</w:t>
      </w:r>
      <w:r>
        <w:rPr>
          <w:rFonts w:cs="Times New Roman" w:hAnsi="Times New Roman" w:eastAsia="Times New Roman" w:ascii="Times New Roman"/>
          <w:b/>
          <w:spacing w:val="1"/>
          <w:w w:val="100"/>
          <w:sz w:val="26"/>
          <w:szCs w:val="26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CA</w:t>
      </w:r>
      <w:r>
        <w:rPr>
          <w:rFonts w:cs="Times New Roman" w:hAnsi="Times New Roman" w:eastAsia="Times New Roman" w:ascii="Times New Roman"/>
          <w:b/>
          <w:spacing w:val="1"/>
          <w:w w:val="100"/>
          <w:sz w:val="26"/>
          <w:szCs w:val="26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6"/>
          <w:szCs w:val="26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AN,</w:t>
      </w:r>
      <w:r>
        <w:rPr>
          <w:rFonts w:cs="Times New Roman" w:hAnsi="Times New Roman" w:eastAsia="Times New Roman" w:ascii="Times New Roman"/>
          <w:b/>
          <w:spacing w:val="-2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6"/>
          <w:szCs w:val="26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6"/>
          <w:szCs w:val="26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6"/>
          <w:szCs w:val="26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6"/>
          <w:szCs w:val="26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6"/>
          <w:szCs w:val="26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,</w:t>
      </w:r>
      <w:r>
        <w:rPr>
          <w:rFonts w:cs="Times New Roman" w:hAnsi="Times New Roman" w:eastAsia="Times New Roman" w:ascii="Times New Roman"/>
          <w:b/>
          <w:spacing w:val="-2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DAN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6"/>
          <w:szCs w:val="26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C</w:t>
      </w:r>
      <w:r>
        <w:rPr>
          <w:rFonts w:cs="Times New Roman" w:hAnsi="Times New Roman" w:eastAsia="Times New Roman" w:ascii="Times New Roman"/>
          <w:b/>
          <w:spacing w:val="6"/>
          <w:w w:val="100"/>
          <w:sz w:val="26"/>
          <w:szCs w:val="26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6"/>
          <w:szCs w:val="26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6"/>
          <w:szCs w:val="26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6"/>
          <w:szCs w:val="2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4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tbl>
      <w:tblPr>
        <w:tblW w:w="0" w:type="auto"/>
        <w:tblLook w:val="01E0"/>
        <w:jc w:val="left"/>
        <w:tblInd w:w="1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6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647" w:right="1647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60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4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i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9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</w:p>
        </w:tc>
      </w:tr>
      <w:tr>
        <w:trPr>
          <w:trHeight w:val="496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659" w:right="165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r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10" w:right="707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8"/>
              <w:ind w:left="1763" w:right="1758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40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9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1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134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1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496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89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10" w:right="707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23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1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1004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1088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0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33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496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spacing w:before="96"/>
              <w:ind w:left="710" w:right="707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563" w:right="1563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575" w:right="157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811" w:right="181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1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843" w:right="1835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1587" w:right="158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g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</w:tbl>
    <w:p>
      <w:pPr>
        <w:sectPr>
          <w:pgNumType w:start="11"/>
          <w:pgMar w:footer="778" w:header="0" w:top="1340" w:bottom="280" w:left="1300" w:right="800"/>
          <w:footerReference w:type="default" r:id="rId7"/>
          <w:pgSz w:w="12240" w:h="15840"/>
        </w:sectPr>
      </w:pPr>
    </w:p>
    <w:p>
      <w:pPr>
        <w:rPr>
          <w:sz w:val="8"/>
          <w:szCs w:val="8"/>
        </w:rPr>
        <w:jc w:val="left"/>
        <w:spacing w:before="10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299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  <w:tr>
        <w:trPr>
          <w:trHeight w:val="500" w:hRule="exact"/>
        </w:trPr>
        <w:tc>
          <w:tcPr>
            <w:tcW w:w="467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431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95" w:right="793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70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27" w:right="725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  <w:tc>
          <w:tcPr>
            <w:tcW w:w="167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Segoe UI Symbol" w:hAnsi="Segoe UI Symbol" w:eastAsia="Segoe UI Symbol" w:ascii="Segoe UI Symbol"/>
                <w:sz w:val="21"/>
                <w:szCs w:val="21"/>
              </w:rPr>
              <w:jc w:val="center"/>
              <w:ind w:left="709" w:right="706"/>
            </w:pPr>
            <w:r>
              <w:rPr>
                <w:rFonts w:cs="Segoe UI Symbol" w:hAnsi="Segoe UI Symbol" w:eastAsia="Segoe UI Symbol" w:ascii="Segoe UI Symbol"/>
                <w:spacing w:val="0"/>
                <w:w w:val="100"/>
                <w:sz w:val="21"/>
                <w:szCs w:val="21"/>
              </w:rPr>
              <w:t>✓</w:t>
            </w:r>
          </w:p>
        </w:tc>
      </w:tr>
    </w:tbl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01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" w:lineRule="atLeast" w:line="280"/>
        <w:ind w:left="840" w:right="8157" w:hanging="360"/>
        <w:sectPr>
          <w:pgMar w:header="0" w:footer="778" w:top="1340" w:bottom="280" w:left="1320" w:right="800"/>
          <w:pgSz w:w="12240" w:h="1584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40" w:right="-53"/>
      </w:pPr>
      <w:r>
        <w:rPr>
          <w:rFonts w:cs="Times New Roman" w:hAnsi="Times New Roman" w:eastAsia="Times New Roman" w:ascii="Times New Roman"/>
          <w:color w:val="1F2023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5"/>
        <w:ind w:right="2987"/>
      </w:pPr>
      <w:r>
        <w:br w:type="column"/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380" w:bottom="280" w:left="1320" w:right="800"/>
          <w:cols w:num="2" w:equalWidth="off">
            <w:col w:w="1465" w:space="96"/>
            <w:col w:w="8559"/>
          </w:cols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84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exact" w:line="280"/>
        <w:ind w:left="840" w:right="8304" w:hanging="360"/>
        <w:sectPr>
          <w:type w:val="continuous"/>
          <w:pgSz w:w="12240" w:h="15840"/>
          <w:pgMar w:top="1380" w:bottom="280" w:left="1320" w:right="80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40" w:right="-53"/>
      </w:pPr>
      <w:r>
        <w:rPr>
          <w:rFonts w:cs="Times New Roman" w:hAnsi="Times New Roman" w:eastAsia="Times New Roman" w:ascii="Times New Roman"/>
          <w:color w:val="1F2023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4" w:lineRule="auto" w:line="275"/>
        <w:ind w:right="1141"/>
      </w:pPr>
      <w:r>
        <w:br w:type="column"/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d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380" w:bottom="280" w:left="1320" w:right="800"/>
          <w:cols w:num="2" w:equalWidth="off">
            <w:col w:w="1465" w:space="96"/>
            <w:col w:w="8559"/>
          </w:cols>
        </w:sectPr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84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exact" w:line="280"/>
        <w:ind w:left="840" w:right="8013" w:hanging="360"/>
        <w:sectPr>
          <w:type w:val="continuous"/>
          <w:pgSz w:w="12240" w:h="15840"/>
          <w:pgMar w:top="1380" w:bottom="280" w:left="1320" w:right="80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40" w:right="-53"/>
      </w:pPr>
      <w:r>
        <w:rPr>
          <w:rFonts w:cs="Times New Roman" w:hAnsi="Times New Roman" w:eastAsia="Times New Roman" w:ascii="Times New Roman"/>
          <w:color w:val="1F2023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4"/>
      </w:pPr>
      <w:r>
        <w:br w:type="column"/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380" w:bottom="280" w:left="1320" w:right="800"/>
          <w:cols w:num="2" w:equalWidth="off">
            <w:col w:w="1465" w:space="96"/>
            <w:col w:w="8559"/>
          </w:cols>
        </w:sectPr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840" w:right="7997" w:hanging="3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6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156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=,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4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7"/>
        <w:ind w:left="840"/>
      </w:pP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&lt;=,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&gt;=)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84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 w:lineRule="auto" w:line="273"/>
        <w:ind w:left="840" w:right="645" w:firstLine="72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48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840"/>
        <w:sectPr>
          <w:type w:val="continuous"/>
          <w:pgSz w:w="12240" w:h="15840"/>
          <w:pgMar w:top="1380" w:bottom="280" w:left="1320" w:right="800"/>
        </w:sectPr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7"/>
        <w:ind w:right="917"/>
      </w:pPr>
      <w:r>
        <w:br w:type="column"/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ectPr>
          <w:type w:val="continuous"/>
          <w:pgSz w:w="12240" w:h="15840"/>
          <w:pgMar w:top="1380" w:bottom="280" w:left="1320" w:right="800"/>
          <w:cols w:num="2" w:equalWidth="off">
            <w:col w:w="1231" w:space="330"/>
            <w:col w:w="8559"/>
          </w:cols>
        </w:sectPr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8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118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 w:lineRule="atLeast" w:line="280"/>
        <w:ind w:left="460" w:right="2617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60" w:right="725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"/>
        <w:ind w:left="10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8"/>
        <w:ind w:left="460" w:right="443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118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7" w:lineRule="auto" w:line="273"/>
        <w:ind w:left="460" w:right="113"/>
      </w:pP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 w:lineRule="auto" w:line="276"/>
        <w:ind w:left="460" w:right="393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9"/>
        <w:ind w:left="460" w:right="1063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118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+)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 w:lineRule="atLeast" w:line="280"/>
        <w:ind w:left="460" w:right="6541"/>
      </w:pP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60" w:right="162" w:firstLine="72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64" w:right="7685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5" w:lineRule="exact" w:line="240"/>
        <w:ind w:left="424" w:right="8207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460" w:right="153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118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1"/>
        <w:ind w:left="4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8"/>
        <w:ind w:left="460" w:right="600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118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460" w:right="7269" w:hanging="360"/>
        <w:sectPr>
          <w:pgMar w:header="0" w:footer="778" w:top="140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1F2023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 w:right="-53"/>
      </w:pPr>
      <w:r>
        <w:rPr>
          <w:rFonts w:cs="Times New Roman" w:hAnsi="Times New Roman" w:eastAsia="Times New Roman" w:ascii="Times New Roman"/>
          <w:color w:val="1F2023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</w:pPr>
      <w:r>
        <w:br w:type="column"/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8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sectPr>
          <w:type w:val="continuous"/>
          <w:pgSz w:w="12240" w:h="15840"/>
          <w:pgMar w:top="1380" w:bottom="280" w:left="1700" w:right="1320"/>
          <w:cols w:num="2" w:equalWidth="off">
            <w:col w:w="977" w:space="204"/>
            <w:col w:w="8039"/>
          </w:cols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position w:val="-1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position w:val="-1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position w:val="-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9"/>
        <w:ind w:left="460"/>
        <w:sectPr>
          <w:type w:val="continuous"/>
          <w:pgSz w:w="12240" w:h="15840"/>
          <w:pgMar w:top="1380" w:bottom="280" w:left="1700" w:right="132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8"/>
        <w:ind w:left="460" w:right="244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118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6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0" w:lineRule="atLeast" w:line="280"/>
        <w:ind w:left="460" w:right="115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8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tLeast" w:line="280"/>
        <w:ind w:left="460" w:right="7793" w:hanging="3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10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82"/>
        <w:ind w:left="460" w:right="159" w:firstLine="72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80"/>
        <w:ind w:left="1181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8" w:lineRule="auto" w:line="273"/>
        <w:ind w:left="1181" w:right="915" w:hanging="72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/>
        <w:ind w:left="4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118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exact" w:line="280"/>
        <w:ind w:left="460" w:right="7028" w:hanging="3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9" w:lineRule="auto" w:line="275"/>
        <w:ind w:left="460" w:right="634" w:firstLine="72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10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12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 w:lineRule="auto" w:line="275"/>
        <w:ind w:left="460" w:right="634" w:firstLine="72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10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13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 w:lineRule="auto" w:line="276"/>
        <w:ind w:left="460" w:right="634" w:firstLine="72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14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0" w:lineRule="auto" w:line="278"/>
        <w:ind w:left="460" w:right="119" w:firstLine="721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60"/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8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460" w:right="7905" w:hanging="3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15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82"/>
        <w:ind w:left="460" w:right="248" w:firstLine="721"/>
        <w:sectPr>
          <w:pgMar w:header="0" w:footer="778" w:top="140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6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60" w:right="-53"/>
      </w:pPr>
      <w:r>
        <w:rPr>
          <w:rFonts w:cs="Times New Roman" w:hAnsi="Times New Roman" w:eastAsia="Times New Roman" w:ascii="Times New Roman"/>
          <w:color w:val="1F2023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pgMar w:header="0" w:footer="778" w:top="1380" w:bottom="280" w:left="1700" w:right="1320"/>
          <w:pgSz w:w="12240" w:h="15840"/>
          <w:cols w:num="2" w:equalWidth="off">
            <w:col w:w="1085" w:space="96"/>
            <w:col w:w="8039"/>
          </w:cols>
        </w:sectPr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5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460" w:right="7916" w:hanging="360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16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60" w:right="313" w:firstLine="721"/>
      </w:pP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5"/>
        <w:ind w:left="64" w:right="7967"/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17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 w:lineRule="exact" w:line="240"/>
        <w:ind w:left="424" w:right="8207"/>
        <w:sectPr>
          <w:type w:val="continuous"/>
          <w:pgSz w:w="12240" w:h="15840"/>
          <w:pgMar w:top="1380" w:bottom="280" w:left="1700" w:right="1320"/>
        </w:sectPr>
      </w:pPr>
      <w:r>
        <w:rPr>
          <w:rFonts w:cs="Times New Roman" w:hAnsi="Times New Roman" w:eastAsia="Times New Roman" w:ascii="Times New Roman"/>
          <w:color w:val="1F202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 w:right="-53"/>
      </w:pPr>
      <w:r>
        <w:rPr>
          <w:rFonts w:cs="Times New Roman" w:hAnsi="Times New Roman" w:eastAsia="Times New Roman" w:ascii="Times New Roman"/>
          <w:color w:val="1F2023"/>
          <w:sz w:val="22"/>
          <w:szCs w:val="22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  <w:u w:val="single" w:color="1F2023"/>
        </w:rPr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  <w:u w:val="single" w:color="1F2023"/>
        </w:rPr>
        <w:t>: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</w:pPr>
      <w:r>
        <w:br w:type="column"/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4"/>
          <w:w w:val="100"/>
          <w:sz w:val="22"/>
          <w:szCs w:val="22"/>
        </w:rPr>
        <w:t> </w:t>
      </w:r>
      <w:r>
        <w:rPr>
          <w:rFonts w:cs="Segoe UI Symbol" w:hAnsi="Segoe UI Symbol" w:eastAsia="Segoe UI Symbol" w:ascii="Segoe UI Symbol"/>
          <w:color w:val="1F2023"/>
          <w:spacing w:val="0"/>
          <w:w w:val="100"/>
          <w:sz w:val="22"/>
          <w:szCs w:val="22"/>
        </w:rPr>
        <w:t>➝</w:t>
      </w:r>
      <w:r>
        <w:rPr>
          <w:rFonts w:cs="Segoe UI Symbol" w:hAnsi="Segoe UI Symbol" w:eastAsia="Segoe UI Symbol" w:ascii="Segoe UI Symbol"/>
          <w:color w:val="1F2023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color w:val="1F2023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i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i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i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380" w:bottom="280" w:left="1700" w:right="1320"/>
          <w:cols w:num="2" w:equalWidth="off">
            <w:col w:w="1085" w:space="96"/>
            <w:col w:w="8039"/>
          </w:cols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 w:lineRule="auto" w:line="276"/>
        <w:ind w:left="460" w:right="114"/>
        <w:sectPr>
          <w:type w:val="continuous"/>
          <w:pgSz w:w="12240" w:h="15840"/>
          <w:pgMar w:top="1380" w:bottom="280" w:left="1700" w:right="1320"/>
        </w:sectPr>
      </w:pP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3"/>
        <w:ind w:left="188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3"/>
        <w:ind w:left="101" w:right="7612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6"/>
        <w:ind w:left="1985" w:right="2673" w:hanging="160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2225" w:right="338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48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58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37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377" w:right="567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" w:lineRule="auto" w:line="275"/>
        <w:ind w:left="377" w:right="3665" w:firstLine="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3"/>
        <w:ind w:left="381" w:right="617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7"/>
        <w:ind w:left="381" w:right="681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377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01" w:right="7557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381" w:right="7580" w:hanging="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324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381" w:right="6714" w:hanging="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324" w:right="753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2" w:lineRule="atLeast" w:line="280"/>
        <w:ind w:left="324" w:right="5183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01" w:right="73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6"/>
        <w:ind w:left="324" w:right="807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24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01" w:right="7357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6"/>
        <w:ind w:left="268" w:right="783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268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01" w:right="7117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5"/>
        <w:ind w:left="324" w:right="687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32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6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982" w:right="1072" w:hanging="260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exact" w:line="240"/>
        <w:ind w:left="226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01" w:right="7277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24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auto" w:line="277"/>
        <w:ind w:left="324" w:right="776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982" w:right="1072" w:hanging="265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exact" w:line="240"/>
        <w:ind w:left="226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01" w:right="7125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381" w:right="5836" w:hanging="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01" w:right="76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5"/>
        <w:ind w:left="381" w:right="444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exact" w:line="240"/>
        <w:ind w:left="377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01" w:right="6553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3"/>
        <w:ind w:left="377" w:right="6135" w:firstLine="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7"/>
        <w:ind w:left="101" w:right="6870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6"/>
        <w:ind w:left="381" w:right="667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01" w:right="6750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3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" w:lineRule="exact" w:line="280"/>
        <w:ind w:left="381" w:right="3866" w:hanging="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01" w:right="6382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6"/>
        <w:ind w:left="381" w:right="666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01" w:right="7309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5"/>
        <w:ind w:left="377" w:right="567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6"/>
        <w:ind w:left="377" w:right="3666" w:firstLine="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324" w:right="75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6"/>
        <w:ind w:left="324" w:right="656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2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3702" w:right="524" w:hanging="337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3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0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377" w:right="7422" w:firstLine="33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6"/>
        <w:ind w:left="3702" w:right="119" w:hanging="36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3665" w:right="3898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3"/>
        <w:ind w:left="62" w:right="777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 w:lineRule="exact" w:line="240"/>
        <w:ind w:left="344" w:right="8154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2" w:right="6826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7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381" w:right="6067" w:hanging="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3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01" w:right="7772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3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3702" w:right="524" w:hanging="337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tLeast" w:line="280"/>
        <w:ind w:left="3702" w:right="119" w:hanging="36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5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28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63"/>
        <w:ind w:left="892" w:right="720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0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2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820" w:right="442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2" w:lineRule="atLeast" w:line="280"/>
        <w:ind w:left="381" w:right="486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01" w:right="7772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32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01" w:right="7772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324" w:right="479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77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01" w:right="716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3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01" w:right="141" w:firstLine="27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377" w:right="67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377" w:right="484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5"/>
        <w:ind w:left="377" w:right="4956" w:firstLine="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5"/>
        <w:ind w:left="377" w:right="7242" w:hanging="5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6"/>
        <w:ind w:left="377" w:right="678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32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209" w:right="556" w:hanging="82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3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541" w:right="165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3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381" w:right="244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3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 w:lineRule="exact" w:line="240"/>
        <w:ind w:left="344" w:right="8066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7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6"/>
        <w:ind w:left="101" w:right="7772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381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6"/>
        <w:ind w:left="101" w:right="7772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3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324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exact" w:line="240"/>
        <w:ind w:left="324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340" w:right="808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6"/>
        <w:ind w:left="1541" w:right="1126" w:hanging="144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38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1541" w:right="783" w:hanging="144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4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exact" w:line="280"/>
        <w:ind w:left="381" w:right="7932" w:hanging="4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2261" w:right="1039" w:hanging="216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exact" w:line="240"/>
        <w:ind w:left="1817"/>
      </w:pP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38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z w:val="22"/>
          <w:szCs w:val="22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3" w:lineRule="auto" w:line="277"/>
        <w:ind w:left="840" w:right="981" w:hanging="740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MP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SISI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3"/>
      </w:pPr>
      <w:r>
        <w:pict>
          <v:shape type="#_x0000_t75" style="width:465.62pt;height:273.7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0"/>
        <w:ind w:left="12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1"/>
        <w:sectPr>
          <w:pgMar w:header="0" w:footer="778" w:top="1380" w:bottom="280" w:left="132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pict>
          <v:shape type="#_x0000_t75" style="width:152.15pt;height:225.21pt">
            <v:imagedata o:title="" r:id="rId9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33"/>
      </w:pPr>
      <w:r>
        <w:pict>
          <v:shape type="#_x0000_t75" style="width:414.63pt;height:173.3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0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41"/>
      </w:pPr>
      <w:r>
        <w:pict>
          <v:shape type="#_x0000_t75" style="width:403.81pt;height:168.9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1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5"/>
      </w:pPr>
      <w:r>
        <w:pict>
          <v:shape type="#_x0000_t75" style="width:457pt;height:147.74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5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68pt;height:152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2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68pt;height:151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1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08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1"/>
      </w:pPr>
      <w:r>
        <w:pict>
          <v:shape type="#_x0000_t75" style="width:148.85pt;height:222.49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1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09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B02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17"/>
      </w:pPr>
      <w:r>
        <w:pict>
          <v:shape type="#_x0000_t75" style="width:156.3pt;height:232.73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5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445"/>
      </w:pPr>
      <w:r>
        <w:pict>
          <v:shape type="#_x0000_t75" style="width:133.5pt;height:217.2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2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jaman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56"/>
      </w:pPr>
      <w:r>
        <w:pict>
          <v:shape type="#_x0000_t75" style="width:402.32pt;height:147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1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44"/>
      </w:pPr>
      <w:r>
        <w:pict>
          <v:shape type="#_x0000_t75" style="width:353.57pt;height:120.3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5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0"/>
      </w:pPr>
      <w:r>
        <w:pict>
          <v:shape type="#_x0000_t75" style="width:395.91pt;height:134.4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2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Load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67.97pt;height:255.1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7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0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ave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1"/>
        <w:ind w:left="100"/>
      </w:pPr>
      <w:r>
        <w:pict>
          <v:shape type="#_x0000_t75" style="width:524.5pt;height:178.85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6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9"/>
        <w:ind w:left="2014"/>
      </w:pPr>
      <w:r>
        <w:pict>
          <v:shape type="#_x0000_t75" style="width:276.59pt;height:124.15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0"/>
        <w:ind w:left="3336"/>
      </w:pPr>
      <w:r>
        <w:pict>
          <v:shape type="#_x0000_t75" style="width:144.35pt;height:202.72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5"/>
        <w:ind w:left="101"/>
        <w:sectPr>
          <w:pgMar w:header="0" w:footer="778" w:top="1380" w:bottom="280" w:left="1340" w:right="20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5"/>
        <w:ind w:left="2616"/>
      </w:pPr>
      <w:r>
        <w:pict>
          <v:shape type="#_x0000_t75" style="width:216.35pt;height:122.6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1"/>
        <w:ind w:left="101"/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100"/>
      </w:pPr>
      <w:r>
        <w:pict>
          <v:shape type="#_x0000_t75" style="width:468pt;height:267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101"/>
        <w:sectPr>
          <w:pgMar w:header="0" w:footer="778" w:top="13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3"/>
        <w:ind w:left="108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SIFI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0" w:lineRule="auto" w:line="273"/>
        <w:ind w:left="960" w:right="6892" w:hanging="360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6"/>
        <w:ind w:left="2401" w:right="2223" w:hanging="14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2364" w:right="339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12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12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122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4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384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5"/>
        <w:ind w:left="1016" w:right="517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5"/>
        <w:ind w:left="1016" w:right="3169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6"/>
        <w:ind w:left="1016" w:right="567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3"/>
        <w:ind w:left="1016" w:right="631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exact" w:line="240"/>
        <w:ind w:left="1016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9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7"/>
        <w:ind w:left="960" w:right="9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40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240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']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9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960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9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60"/>
        <w:sectPr>
          <w:pgMar w:header="0" w:footer="778" w:top="1380" w:bottom="280" w:left="12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2"/>
          <w:szCs w:val="22"/>
        </w:rPr>
        <w:jc w:val="left"/>
        <w:spacing w:before="4" w:lineRule="exact" w:line="220"/>
        <w:sectPr>
          <w:pgMar w:header="0" w:footer="778" w:top="1480" w:bottom="280" w:left="1720" w:right="1320"/>
          <w:pgSz w:w="12240" w:h="158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665" w:right="-38" w:hanging="2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\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1860" w:val="left"/>
        </w:tabs>
        <w:jc w:val="center"/>
        <w:spacing w:before="39" w:lineRule="exact" w:line="240"/>
        <w:ind w:left="404" w:right="1061"/>
      </w:pPr>
      <w:r>
        <w:pict>
          <v:group style="position:absolute;margin-left:222.307pt;margin-top:14.3755pt;width:10.901pt;height:0pt;mso-position-horizontal-relative:page;mso-position-vertical-relative:paragraph;z-index:-3816" coordorigin="4446,288" coordsize="218,0">
            <v:shape style="position:absolute;left:4446;top:288;width:218;height:0" coordorigin="4446,288" coordsize="218,0" path="m4446,288l4664,288e" filled="f" stroked="t" strokeweight="0.44pt" strokecolor="#000000">
              <v:path arrowok="t"/>
            </v:shape>
            <w10:wrap type="none"/>
          </v:group>
        </w:pict>
      </w:r>
      <w:r>
        <w:pict>
          <v:group style="position:absolute;margin-left:304.334pt;margin-top:14.1555pt;width:52.679pt;height:0.44pt;mso-position-horizontal-relative:page;mso-position-vertical-relative:paragraph;z-index:-3815" coordorigin="6087,283" coordsize="1054,9">
            <v:shape style="position:absolute;left:6091;top:288;width:769;height:0" coordorigin="6091,288" coordsize="769,0" path="m6091,288l6860,288e" filled="f" stroked="t" strokeweight="0.44pt" strokecolor="#000000">
              <v:path arrowok="t"/>
            </v:shape>
            <v:shape style="position:absolute;left:6914;top:288;width:222;height:0" coordorigin="6914,288" coordsize="222,0" path="m6914,288l7136,288e" filled="f" stroked="t" strokeweight="0.4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03</w:t>
      </w:r>
      <w:r>
        <w:rPr>
          <w:rFonts w:cs="Times New Roman" w:hAnsi="Times New Roman" w:eastAsia="Times New Roman" w:ascii="Times New Roman"/>
          <w:spacing w:val="3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380" w:bottom="280" w:left="1720" w:right="1320"/>
          <w:cols w:num="2" w:equalWidth="off">
            <w:col w:w="3000" w:space="2909"/>
            <w:col w:w="3291"/>
          </w:cols>
        </w:sectPr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12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-----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---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40"/>
        <w:sectPr>
          <w:type w:val="continuous"/>
          <w:pgSz w:w="12240" w:h="15840"/>
          <w:pgMar w:top="1380" w:bottom="280" w:left="1720" w:right="1320"/>
        </w:sectPr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5020" w:val="left"/>
        </w:tabs>
        <w:jc w:val="left"/>
        <w:spacing w:before="39" w:lineRule="exact" w:line="240"/>
        <w:ind w:left="440" w:right="-53"/>
      </w:pPr>
      <w:r>
        <w:rPr>
          <w:rFonts w:cs="Times New Roman" w:hAnsi="Times New Roman" w:eastAsia="Times New Roman" w:ascii="Times New Roman"/>
          <w:spacing w:val="-1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1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1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4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4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    </w:t>
      </w:r>
      <w:r>
        <w:rPr>
          <w:rFonts w:cs="Times New Roman" w:hAnsi="Times New Roman" w:eastAsia="Times New Roman" w:ascii="Times New Roman"/>
          <w:spacing w:val="5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5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      </w:t>
      </w:r>
      <w:r>
        <w:rPr>
          <w:rFonts w:cs="Times New Roman" w:hAnsi="Times New Roman" w:eastAsia="Times New Roman" w:ascii="Times New Roman"/>
          <w:spacing w:val="3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4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sectPr>
          <w:type w:val="continuous"/>
          <w:pgSz w:w="12240" w:h="15840"/>
          <w:pgMar w:top="1380" w:bottom="280" w:left="1720" w:right="1320"/>
          <w:cols w:num="2" w:equalWidth="off">
            <w:col w:w="5022" w:space="109"/>
            <w:col w:w="406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      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8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1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   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⣠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⣴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⠹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⣦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⣄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⣴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⠿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⣟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⡇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⢘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⣽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⡏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⠙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⣷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⡖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⠷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⠙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⢻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⡷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⠋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⠴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⠞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⠋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⢙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⣄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⢸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⣯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⡄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⢹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⡄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⠋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⠹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⡇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⢸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⣠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⣇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⣛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⣒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⣲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⢾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⡷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⠞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⢻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⣼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⠃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⢮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⣆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⠻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5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⠟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⠃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7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⠓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⣧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⡠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⠚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⠃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⣷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⣥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⣴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⣟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⠁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7"/>
        <w:ind w:left="17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""")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6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26" w:right="601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885" w:right="5438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&gt;&gt;&gt;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='')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7"/>
        <w:ind w:left="1105" w:right="6143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069" w:right="662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881" w:right="543" w:hanging="55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325" w:right="7240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289" w:right="6877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440"/>
        <w:sectPr>
          <w:type w:val="continuous"/>
          <w:pgSz w:w="12240" w:h="15840"/>
          <w:pgMar w:top="1380" w:bottom="280" w:left="1720" w:right="132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⣠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⣴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⠹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⣦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⣄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⣴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⠿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⣟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⡇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⢘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⣽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⡏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⠙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⣷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⡖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⠷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⠙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⢻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⡷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⠋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⠴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⠞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⠋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⢙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⣄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⢸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⣯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4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⡄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⢹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⡄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⠋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⠹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⡇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7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⢸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⣠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⣇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⣛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⣒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⣲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⢾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⡷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⠞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⢻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⣼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⠃</w:t>
      </w:r>
      <w:r>
        <w:rPr>
          <w:rFonts w:cs="Segoe UI Symbol" w:hAnsi="Segoe UI Symbol" w:eastAsia="Segoe UI Symbol" w:ascii="Segoe UI Symbol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⢮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⣆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⠻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5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⠉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⠛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⠟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⠃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⠓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⠶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⣶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⣾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⣧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⠒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⡠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⠚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⠁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⡼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⠃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0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m</w:t>
      </w:r>
      <w:r>
        <w:rPr>
          <w:rFonts w:cs="Segoe UI Symbol" w:hAnsi="Segoe UI Symbol" w:eastAsia="Segoe UI Symbol" w:ascii="Segoe UI Symbol"/>
          <w:spacing w:val="-3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1"/>
          <w:w w:val="100"/>
          <w:sz w:val="22"/>
          <w:szCs w:val="22"/>
        </w:rPr>
        <w:t>⠀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⠈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⣿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⣷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⣭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⣥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⣤</w:t>
      </w:r>
      <w:r>
        <w:rPr>
          <w:rFonts w:cs="Segoe UI Symbol" w:hAnsi="Segoe UI Symbol" w:eastAsia="Segoe UI Symbol" w:ascii="Segoe UI Symbol"/>
          <w:spacing w:val="-2"/>
          <w:w w:val="100"/>
          <w:sz w:val="22"/>
          <w:szCs w:val="22"/>
        </w:rPr>
        <w:t>⣴</w:t>
      </w:r>
      <w:r>
        <w:rPr>
          <w:rFonts w:cs="Segoe UI Symbol" w:hAnsi="Segoe UI Symbol" w:eastAsia="Segoe UI Symbol" w:ascii="Segoe UI Symbol"/>
          <w:spacing w:val="2"/>
          <w:w w:val="100"/>
          <w:sz w:val="22"/>
          <w:szCs w:val="22"/>
        </w:rPr>
        <w:t>⣟</w:t>
      </w:r>
      <w:r>
        <w:rPr>
          <w:rFonts w:cs="Segoe UI Symbol" w:hAnsi="Segoe UI Symbol" w:eastAsia="Segoe UI Symbol" w:ascii="Segoe UI Symbol"/>
          <w:spacing w:val="3"/>
          <w:w w:val="100"/>
          <w:sz w:val="22"/>
          <w:szCs w:val="22"/>
        </w:rPr>
        <w:t>⠁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033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47"/>
        <w:ind w:left="2389" w:right="6403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""")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545" w:right="5427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545" w:right="5123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289" w:right="5108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508" w:right="6658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545" w:right="4890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7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7"/>
        <w:ind w:left="1545" w:right="5023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76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545" w:right="4882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7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  <w:sectPr>
          <w:pgMar w:header="0" w:footer="778" w:top="140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auto" w:line="277"/>
        <w:ind w:left="1545" w:right="5315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76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545" w:right="4898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76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545" w:right="5427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76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545" w:right="4658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17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545" w:right="4554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7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545" w:right="4766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7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545" w:right="5539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6"/>
        <w:ind w:left="1545" w:right="5415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76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565" w:right="355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345" w:right="310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34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34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516" w:right="42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516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685" w:right="695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345" w:right="6387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6"/>
        <w:ind w:left="1345" w:right="337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8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866" w:right="6098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5"/>
        <w:ind w:left="1088" w:right="641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741" w:right="738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069" w:right="1188" w:hanging="33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6"/>
        <w:ind w:left="737" w:right="5994" w:firstLine="4"/>
      </w:pP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685" w:right="681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7"/>
        <w:ind w:left="685" w:right="7095"/>
      </w:pP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3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34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34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565" w:right="5339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1"/>
        <w:ind w:left="1309" w:right="7353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869" w:right="650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125" w:right="265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869" w:right="794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64" w:right="47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8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741" w:right="730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85"/>
      </w:pP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1125" w:right="4675" w:hanging="22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7"/>
        <w:ind w:left="685" w:right="6455" w:firstLine="44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90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6"/>
        <w:ind w:left="516" w:right="7052" w:hanging="5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685" w:right="8189" w:hanging="2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6"/>
        <w:ind w:left="905" w:right="696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5"/>
        <w:ind w:left="1086" w:right="62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309" w:right="647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1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2005" w:right="3396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"/>
        <w:ind w:left="1361" w:right="6479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1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005" w:right="3396" w:hanging="22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39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1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2005" w:right="3396" w:hanging="2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139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1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2005" w:right="3396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139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1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2005" w:right="3396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"/>
        <w:ind w:left="1088" w:right="625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tLeast" w:line="280"/>
        <w:ind w:left="905" w:right="7792" w:hanging="27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85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905" w:right="593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6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602" w:right="274" w:hanging="171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260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65"/>
      </w:pP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665" w:right="684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885" w:right="6403" w:firstLine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32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0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6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6"/>
        <w:ind w:left="665" w:right="647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&lt;=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286" w:right="444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885" w:right="6395" w:firstLine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10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110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905" w:right="6636" w:firstLine="2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112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7"/>
        <w:ind w:left="905" w:right="641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125" w:right="7352" w:firstLine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34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90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905" w:right="5031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685" w:right="675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622" w:right="494" w:hanging="1937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260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40" w:right="655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/>
        <w:ind w:left="440" w:right="430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496" w:right="4495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496" w:right="138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5"/>
        <w:ind w:left="2602" w:right="134" w:hanging="216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/>
        <w:ind w:left="440" w:right="543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/>
        <w:ind w:left="496" w:right="634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/>
        <w:ind w:left="496" w:right="1808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40" w:right="732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 w:lineRule="auto" w:line="275"/>
        <w:ind w:left="440" w:right="731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 w:lineRule="exact" w:line="240"/>
        <w:ind w:left="1293" w:right="6506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7"/>
        <w:ind w:left="1325" w:right="6162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885" w:right="6675" w:firstLine="2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1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1349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1345" w:right="5694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905" w:right="6675" w:firstLine="2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112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04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2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624" w:right="523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3"/>
        <w:ind w:left="460" w:right="679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685" w:right="6840" w:firstLine="22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626" w:right="695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626" w:right="69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‘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3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885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849" w:right="572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849" w:right="577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404" w:right="521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7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509" w:right="5143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76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4" w:right="6467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460" w:right="43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60" w:right="2021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516" w:right="395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685" w:right="6469" w:hanging="2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7"/>
        <w:ind w:left="1345" w:right="626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901" w:right="1072" w:hanging="77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" w:lineRule="exact" w:line="280"/>
        <w:ind w:left="905" w:right="6447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905" w:right="3661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7"/>
        <w:ind w:left="460" w:right="41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16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4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885" w:right="4234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3"/>
        <w:ind w:left="1105" w:right="5699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5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82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82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045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7"/>
        <w:ind w:left="1045" w:right="6623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31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265" w:right="3288" w:firstLine="6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4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4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8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04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0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881" w:right="509" w:hanging="83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6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90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2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12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&lt;=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4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173" w:right="251" w:hanging="7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95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77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733" w:right="19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7"/>
        <w:ind w:left="460" w:right="16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181" w:right="233" w:hanging="49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4" w:right="5243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460" w:right="1061" w:firstLine="5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516" w:right="390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5"/>
        <w:ind w:left="460" w:right="390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63"/>
        <w:ind w:left="1125" w:right="426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521" w:right="368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504"/>
        <w:ind w:left="440" w:right="310" w:firstLine="154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98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2602" w:right="465" w:hanging="2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2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9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981" w:right="5055" w:firstLine="54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9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198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224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945" w:right="556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2242" w:right="70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521" w:right="200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521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auto" w:line="277"/>
        <w:ind w:left="1981" w:right="1333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24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z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521" w:right="38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52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9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9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 w:lineRule="auto" w:line="275"/>
        <w:ind w:left="2242" w:right="2405" w:hanging="26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6"/>
        <w:ind w:left="1521" w:right="9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3"/>
        <w:ind w:left="1521" w:right="556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9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2242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2782" w:right="49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2" w:lineRule="exact" w:line="240"/>
        <w:ind w:left="3285" w:right="5356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sectPr>
          <w:type w:val="continuous"/>
          <w:pgSz w:w="12240" w:h="15840"/>
          <w:pgMar w:top="1380" w:bottom="280" w:left="1720" w:right="1320"/>
          <w:cols w:num="2" w:equalWidth="off">
            <w:col w:w="3124" w:space="198"/>
            <w:col w:w="5878"/>
          </w:cols>
        </w:sectPr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198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224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521" w:right="69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 w:lineRule="auto" w:line="276"/>
        <w:ind w:left="1521" w:right="364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152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2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521" w:right="719"/>
        <w:sectPr>
          <w:type w:val="continuous"/>
          <w:pgSz w:w="12240" w:h="15840"/>
          <w:pgMar w:top="1380" w:bottom="280" w:left="172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auto" w:line="277"/>
        <w:ind w:left="2001" w:right="305" w:hanging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00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2262" w:right="3138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290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4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54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tLeast" w:line="280"/>
        <w:ind w:left="460" w:right="757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541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4" w:right="6162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/>
        <w:ind w:left="460" w:right="417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/>
        <w:ind w:left="516" w:right="150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60" w:right="616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60" w:right="705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 w:lineRule="auto" w:line="275"/>
        <w:ind w:left="737" w:right="5418" w:firstLine="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460" w:right="7321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5" w:lineRule="auto" w:line="277"/>
        <w:ind w:left="460" w:right="693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685" w:right="826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905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9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1345" w:right="607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13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5"/>
        <w:ind w:left="646" w:right="68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40" w:right="7569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88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8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440" w:right="696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6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66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66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885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 w:lineRule="auto" w:line="276"/>
        <w:ind w:left="646" w:right="6822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1105" w:right="3604" w:firstLine="77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132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 w:lineRule="exact" w:line="240"/>
        <w:ind w:left="1289" w:right="7353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881" w:right="672" w:hanging="99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90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460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741" w:right="595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3"/>
        <w:ind w:left="737" w:right="474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516" w:right="4495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6"/>
        <w:ind w:left="460" w:right="731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90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685" w:right="684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5"/>
        <w:ind w:left="1089" w:right="3427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12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125" w:right="334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125" w:right="35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1" w:lineRule="exact" w:line="280"/>
        <w:ind w:left="1125" w:right="633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6"/>
        <w:ind w:left="905" w:right="4959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125" w:right="6505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2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90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741" w:right="606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516" w:right="4495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16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 w:lineRule="auto" w:line="275"/>
        <w:ind w:left="440" w:right="731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6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88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665" w:right="700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3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5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5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105" w:right="35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105" w:right="357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105" w:right="644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 w:lineRule="auto" w:line="277"/>
        <w:ind w:left="885" w:right="4902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0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0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  <w:sectPr>
          <w:pgMar w:header="0" w:footer="778" w:top="14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exact" w:line="240"/>
        <w:ind w:left="90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4" w:right="4133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741" w:right="594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741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737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516" w:right="4495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6"/>
        <w:ind w:left="460" w:right="731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2622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 w:lineRule="auto" w:line="277"/>
        <w:ind w:left="685" w:right="6832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1125" w:right="30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1125" w:right="7093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(i)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2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905" w:right="4258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125" w:right="6505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112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3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90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737" w:right="495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5"/>
        <w:ind w:left="737" w:right="2950" w:firstLine="4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685" w:right="684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685" w:right="584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exact" w:line="240"/>
        <w:ind w:left="6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 w:lineRule="auto" w:line="275"/>
        <w:ind w:left="4062" w:right="64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60" w:right="274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7"/>
        <w:ind w:left="460" w:right="365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6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460" w:right="164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64" w:right="7273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60" w:right="1819" w:firstLine="5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3"/>
        <w:ind w:left="460" w:right="1420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2622" w:right="520" w:hanging="216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460" w:right="400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63"/>
        <w:ind w:left="424" w:right="655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112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11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\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&lt;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|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12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60" w:right="665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5"/>
        <w:ind w:left="460" w:right="502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 w:lineRule="auto" w:line="275"/>
        <w:ind w:left="460" w:right="3023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64" w:right="7732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===============================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============================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460" w:right="1278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===============================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============================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9"/>
        <w:ind w:right="1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9"/>
        <w:ind w:right="1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9"/>
        <w:ind w:right="1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5"/>
        <w:ind w:right="34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1181" w:right="564" w:hanging="7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                     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18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741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" w:lineRule="exact" w:line="280"/>
        <w:ind w:left="685" w:right="4159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516" w:right="4495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60" w:right="1819" w:firstLine="5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3"/>
        <w:ind w:left="460" w:right="1420" w:firstLine="5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90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905" w:right="6731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^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60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19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51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516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6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460" w:right="732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01"/>
      </w:pP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20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b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b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60"/>
        <w:sectPr>
          <w:pgMar w:header="0" w:footer="778" w:top="1380" w:bottom="280" w:left="17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auto" w:line="276"/>
        <w:ind w:left="496" w:right="435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" w:lineRule="auto" w:line="275"/>
        <w:ind w:left="496" w:right="445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5"/>
        <w:ind w:left="440" w:right="6797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40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161" w:right="1767" w:hanging="72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6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5"/>
        <w:ind w:left="1881" w:right="938" w:hanging="1441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9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40" w:right="269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96" w:right="4495" w:hanging="5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49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→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96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77"/>
        <w:ind w:left="440" w:right="4566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881" w:right="283" w:hanging="99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849" w:right="4578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440" w:right="4732" w:firstLine="2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=======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440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440" w:right="6124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5"/>
        <w:ind w:left="1105" w:right="5250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3"/>
        <w:ind w:left="665" w:right="5943" w:firstLine="44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"/>
        <w:ind w:left="88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440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40" w:right="642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105" w:right="3670" w:hanging="2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665" w:right="6251" w:firstLine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885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885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440" w:right="131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"/>
        <w:ind w:left="6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440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='')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='')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='')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66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}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='')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 w:lineRule="exact" w:line="240"/>
        <w:ind w:left="440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440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44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09"/>
      </w:pPr>
      <w:r>
        <w:rPr>
          <w:rFonts w:cs="Times New Roman" w:hAnsi="Times New Roman" w:eastAsia="Times New Roman" w:ascii="Times New Roman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?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40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'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665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665" w:right="6785" w:hanging="225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665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665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/>
        <w:ind w:left="629" w:right="6634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9"/>
        <w:ind w:left="1069" w:right="521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=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7"/>
        <w:ind w:left="1881" w:right="153" w:hanging="556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!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325" w:right="1577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881" w:right="1562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%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exact" w:line="240"/>
        <w:ind w:left="1325" w:right="3442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/>
        <w:ind w:left="1325" w:right="1994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/>
        <w:ind w:left="1325" w:right="4083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9" w:lineRule="auto" w:line="275"/>
        <w:ind w:left="1325" w:right="5833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"/>
        <w:ind w:left="1325" w:right="7320"/>
      </w:pPr>
      <w:r>
        <w:rPr>
          <w:rFonts w:cs="Times New Roman" w:hAnsi="Times New Roman" w:eastAsia="Times New Roman" w:ascii="Times New Roman"/>
          <w:sz w:val="22"/>
          <w:szCs w:val="22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/>
        <w:ind w:left="88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{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}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5"/>
        <w:ind w:left="885"/>
        <w:sectPr>
          <w:pgMar w:header="0" w:footer="778" w:top="1380" w:bottom="280" w:left="172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←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3"/>
        <w:ind w:left="59" w:right="4597"/>
      </w:pP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SIL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1024" w:right="5387"/>
      </w:pP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tbl>
      <w:tblPr>
        <w:tblW w:w="0" w:type="auto"/>
        <w:tblLook w:val="01E0"/>
        <w:jc w:val="left"/>
        <w:tblInd w:w="33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6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871" w:right="869"/>
            </w:pPr>
            <w:r>
              <w:rPr>
                <w:rFonts w:cs="Times New Roman" w:hAnsi="Times New Roman" w:eastAsia="Times New Roman" w:ascii="Times New Roman"/>
                <w:b/>
                <w:color w:val="1F2023"/>
                <w:spacing w:val="1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before="97"/>
              <w:ind w:left="2723" w:right="2723"/>
            </w:pPr>
            <w:r>
              <w:rPr>
                <w:rFonts w:cs="Times New Roman" w:hAnsi="Times New Roman" w:eastAsia="Times New Roman" w:ascii="Times New Roman"/>
                <w:b/>
                <w:color w:val="1F2023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1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580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6"/>
              <w:ind w:left="89"/>
            </w:pPr>
            <w:r>
              <w:pict>
                <v:shape type="#_x0000_t75" style="width:269.95pt;height:118.15pt">
                  <v:imagedata o:title="" r:id="rId27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</w:tc>
      </w:tr>
      <w:tr>
        <w:trPr>
          <w:trHeight w:val="3193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9"/>
              <w:ind w:left="89"/>
            </w:pPr>
            <w:r>
              <w:pict>
                <v:shape type="#_x0000_t75" style="width:266.54pt;height:148.55pt">
                  <v:imagedata o:title="" r:id="rId28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5094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7"/>
              <w:ind w:left="89"/>
            </w:pPr>
            <w:r>
              <w:pict>
                <v:shape type="#_x0000_t75" style="width:216pt;height:243.59pt">
                  <v:imagedata o:title="" r:id="rId29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</w:tc>
      </w:tr>
    </w:tbl>
    <w:p>
      <w:pPr>
        <w:sectPr>
          <w:pgMar w:header="0" w:footer="778" w:top="1380" w:bottom="280" w:left="1100" w:right="1320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0"/>
        <w:ind w:left="113" w:right="7250"/>
        <w:sectPr>
          <w:pgMar w:header="0" w:footer="778" w:top="1480" w:bottom="280" w:left="1440" w:right="1320"/>
          <w:pgSz w:w="12240" w:h="15840"/>
        </w:sectPr>
      </w:pPr>
      <w:r>
        <w:pict>
          <v:group style="position:absolute;margin-left:71.975pt;margin-top:71.48pt;width:469.245pt;height:618.05pt;mso-position-horizontal-relative:page;mso-position-vertical-relative:page;z-index:-3814" coordorigin="1440,1430" coordsize="9385,12361">
            <v:shape style="position:absolute;left:1461;top:1451;width:2304;height:0" coordorigin="1461,1451" coordsize="2304,0" path="m1461,1451l3765,1451e" filled="f" stroked="t" strokeweight="1.1pt" strokecolor="#000000">
              <v:path arrowok="t"/>
            </v:shape>
            <v:shape style="position:absolute;left:3785;top:1451;width:7018;height:0" coordorigin="3785,1451" coordsize="7018,0" path="m3785,1451l10803,1451e" filled="f" stroked="t" strokeweight="1.1pt" strokecolor="#000000">
              <v:path arrowok="t"/>
            </v:shape>
            <v:shape style="position:absolute;left:1451;top:1441;width:0;height:12339" coordorigin="1451,1441" coordsize="0,12339" path="m1451,1441l1451,13780e" filled="f" stroked="t" strokeweight="1.1pt" strokecolor="#000000">
              <v:path arrowok="t"/>
            </v:shape>
            <v:shape style="position:absolute;left:1461;top:13770;width:2304;height:0" coordorigin="1461,13770" coordsize="2304,0" path="m1461,13770l3765,13770e" filled="f" stroked="t" strokeweight="1.1pt" strokecolor="#000000">
              <v:path arrowok="t"/>
            </v:shape>
            <v:shape style="position:absolute;left:3775;top:1441;width:0;height:12339" coordorigin="3775,1441" coordsize="0,12339" path="m3775,1441l3775,13780e" filled="f" stroked="t" strokeweight="1.1pt" strokecolor="#000000">
              <v:path arrowok="t"/>
            </v:shape>
            <v:shape style="position:absolute;left:3785;top:13770;width:7018;height:0" coordorigin="3785,13770" coordsize="7018,0" path="m3785,13770l10803,13770e" filled="f" stroked="t" strokeweight="1.1pt" strokecolor="#000000">
              <v:path arrowok="t"/>
            </v:shape>
            <v:shape style="position:absolute;left:10813;top:1441;width:0;height:12339" coordorigin="10813,1441" coordsize="0,12339" path="m10813,1441l10813,13780e" filled="f" stroked="t" strokeweight="1.1pt" strokecolor="#000000">
              <v:path arrowok="t"/>
            </v:shape>
            <w10:wrap type="none"/>
          </v:group>
        </w:pict>
      </w:r>
      <w:r>
        <w:pict>
          <v:group style="position:absolute;margin-left:193.75pt;margin-top:4.00845pt;width:334.45pt;height:604.73pt;mso-position-horizontal-relative:page;mso-position-vertical-relative:paragraph;z-index:-3813" coordorigin="3875,80" coordsize="6689,12095">
            <v:shape type="#_x0000_t75" style="position:absolute;left:3875;top:80;width:4228;height:3472">
              <v:imagedata o:title="" r:id="rId30"/>
            </v:shape>
            <v:shape type="#_x0000_t75" style="position:absolute;left:3875;top:5614;width:3427;height:6561">
              <v:imagedata o:title="" r:id="rId31"/>
            </v:shape>
            <v:shape type="#_x0000_t75" style="position:absolute;left:7302;top:3552;width:3262;height:8622">
              <v:imagedata o:title="" r:id="rId3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10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988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8"/>
              <w:ind w:left="89"/>
            </w:pPr>
            <w:r>
              <w:pict>
                <v:shape type="#_x0000_t75" style="width:265.85pt;height:138.45pt">
                  <v:imagedata o:title="" r:id="rId34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</w:tc>
      </w:tr>
      <w:tr>
        <w:trPr>
          <w:trHeight w:val="1753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 w:right="617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9"/>
              <w:ind w:left="89"/>
            </w:pPr>
            <w:r>
              <w:pict>
                <v:shape type="#_x0000_t75" style="width:264.75pt;height:76.5pt">
                  <v:imagedata o:title="" r:id="rId35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2"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3445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6"/>
              <w:ind w:left="89"/>
            </w:pPr>
            <w:r>
              <w:pict>
                <v:shape type="#_x0000_t75" style="width:341.25pt;height:161.25pt">
                  <v:imagedata o:title="" r:id="rId36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2"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916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8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6"/>
              <w:ind w:left="89"/>
            </w:pPr>
            <w:r>
              <w:pict>
                <v:shape type="#_x0000_t75" style="width:337.41pt;height:34.8pt">
                  <v:imagedata o:title="" r:id="rId37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1681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9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7"/>
              <w:ind w:left="89"/>
            </w:pPr>
            <w:r>
              <w:pict>
                <v:shape type="#_x0000_t75" style="width:341.25pt;height:73pt">
                  <v:imagedata o:title="" r:id="rId38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2" w:lineRule="exact" w:line="100"/>
            </w:pPr>
            <w:r>
              <w:rPr>
                <w:sz w:val="10"/>
                <w:szCs w:val="10"/>
              </w:rPr>
            </w:r>
          </w:p>
        </w:tc>
      </w:tr>
    </w:tbl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113"/>
        <w:sectPr>
          <w:pgMar w:footer="0" w:header="0" w:top="1340" w:bottom="280" w:left="1340" w:right="1320"/>
          <w:footerReference w:type="default" r:id="rId33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68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10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580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8"/>
              <w:ind w:left="89"/>
            </w:pPr>
            <w:r>
              <w:pict>
                <v:shape type="#_x0000_t75" style="width:343.08pt;height:118.05pt">
                  <v:imagedata o:title="" r:id="rId40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</w:tc>
      </w:tr>
      <w:tr>
        <w:trPr>
          <w:trHeight w:val="3545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j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9"/>
              <w:ind w:left="89"/>
            </w:pPr>
            <w:r>
              <w:pict>
                <v:shape type="#_x0000_t75" style="width:133.84pt;height:166.2pt">
                  <v:imagedata o:title="" r:id="rId41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</w:tc>
      </w:tr>
      <w:tr>
        <w:trPr>
          <w:trHeight w:val="2644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8"/>
              <w:ind w:left="89"/>
            </w:pPr>
            <w:r>
              <w:pict>
                <v:shape type="#_x0000_t75" style="width:135.61pt;height:121.05pt">
                  <v:imagedata o:title="" r:id="rId42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113"/>
        <w:sectPr>
          <w:pgMar w:footer="0" w:header="0" w:top="1340" w:bottom="280" w:left="1340" w:right="1320"/>
          <w:footerReference w:type="default" r:id="rId39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69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10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429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 w:right="178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3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w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8"/>
              <w:ind w:left="89"/>
            </w:pPr>
            <w:r>
              <w:pict>
                <v:shape type="#_x0000_t75" style="width:157.85pt;height:310.31pt">
                  <v:imagedata o:title="" r:id="rId44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3"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4009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4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color w:val="1F2023"/>
                <w:spacing w:val="-6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6"/>
              <w:ind w:left="89"/>
            </w:pPr>
            <w:r>
              <w:pict>
                <v:shape type="#_x0000_t75" style="width:332.76pt;height:189.5pt">
                  <v:imagedata o:title="" r:id="rId45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1829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5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7"/>
              <w:ind w:left="89"/>
            </w:pPr>
            <w:r>
              <w:pict>
                <v:shape type="#_x0000_t75" style="width:252pt;height:80.25pt">
                  <v:imagedata o:title="" r:id="rId46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5" w:lineRule="exact" w:line="100"/>
            </w:pPr>
            <w:r>
              <w:rPr>
                <w:sz w:val="10"/>
                <w:szCs w:val="1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113"/>
        <w:sectPr>
          <w:pgMar w:footer="0" w:header="0" w:top="1340" w:bottom="280" w:left="1340" w:right="1320"/>
          <w:footerReference w:type="default" r:id="rId43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70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8"/>
          <w:szCs w:val="8"/>
        </w:rPr>
        <w:jc w:val="left"/>
        <w:spacing w:before="10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9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216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8"/>
              <w:ind w:left="89"/>
            </w:pPr>
            <w:r>
              <w:pict>
                <v:shape type="#_x0000_t75" style="width:340.78pt;height:149.85pt">
                  <v:imagedata o:title="" r:id="rId48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</w:tc>
      </w:tr>
      <w:tr>
        <w:trPr>
          <w:trHeight w:val="820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7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7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x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9"/>
              <w:ind w:left="89"/>
            </w:pPr>
            <w:r>
              <w:pict>
                <v:shape type="#_x0000_t75" style="width:314.25pt;height:30pt">
                  <v:imagedata o:title="" r:id="rId49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</w:tc>
      </w:tr>
      <w:tr>
        <w:trPr>
          <w:trHeight w:val="960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1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9"/>
              <w:ind w:left="89"/>
            </w:pPr>
            <w:r>
              <w:pict>
                <v:shape type="#_x0000_t75" style="width:256.63pt;height:36.95pt">
                  <v:imagedata o:title="" r:id="rId50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lineRule="exact" w:line="100"/>
            </w:pPr>
            <w:r>
              <w:rPr>
                <w:sz w:val="10"/>
                <w:szCs w:val="10"/>
              </w:rPr>
            </w:r>
          </w:p>
        </w:tc>
      </w:tr>
      <w:tr>
        <w:trPr>
          <w:trHeight w:val="3501" w:hRule="exact"/>
        </w:trPr>
        <w:tc>
          <w:tcPr>
            <w:tcW w:w="2325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before="98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0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2</w:t>
            </w:r>
            <w:r>
              <w:rPr>
                <w:rFonts w:cs="Times New Roman" w:hAnsi="Times New Roman" w:eastAsia="Times New Roman" w:ascii="Times New Roman"/>
                <w:color w:val="1F2023"/>
                <w:spacing w:val="3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1"/>
                <w:w w:val="100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91"/>
            </w:pPr>
            <w:r>
              <w:rPr>
                <w:rFonts w:cs="Times New Roman" w:hAnsi="Times New Roman" w:eastAsia="Times New Roman" w:ascii="Times New Roman"/>
                <w:color w:val="1F2023"/>
                <w:spacing w:val="-3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color w:val="1F2023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color w:val="1F2023"/>
                <w:spacing w:val="-1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color w:val="1F2023"/>
                <w:spacing w:val="-2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color w:val="1F2023"/>
                <w:spacing w:val="0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703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0"/>
                <w:szCs w:val="20"/>
              </w:rPr>
              <w:jc w:val="left"/>
              <w:spacing w:before="98"/>
              <w:ind w:left="89"/>
            </w:pPr>
            <w:r>
              <w:pict>
                <v:shape type="#_x0000_t75" style="width:317.54pt;height:164.05pt">
                  <v:imagedata o:title="" r:id="rId51"/>
                </v:shape>
              </w:pict>
            </w:r>
            <w:r>
              <w:rPr>
                <w:rFonts w:cs="Times New Roman" w:hAnsi="Times New Roman" w:eastAsia="Times New Roman" w:ascii="Times New Roman"/>
                <w:sz w:val="20"/>
                <w:szCs w:val="20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1" w:lineRule="exact" w:line="100"/>
            </w:pPr>
            <w:r>
              <w:rPr>
                <w:sz w:val="10"/>
                <w:szCs w:val="1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113"/>
        <w:sectPr>
          <w:pgMar w:footer="0" w:header="0" w:top="1340" w:bottom="280" w:left="1340" w:right="1320"/>
          <w:footerReference w:type="default" r:id="rId47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9"/>
        <w:ind w:left="113"/>
      </w:pPr>
      <w:r>
        <w:pict>
          <v:group style="position:absolute;margin-left:71.975pt;margin-top:71.48pt;width:469.245pt;height:432.8pt;mso-position-horizontal-relative:page;mso-position-vertical-relative:page;z-index:-3812" coordorigin="1440,1430" coordsize="9385,8656">
            <v:shape style="position:absolute;left:1461;top:1451;width:2304;height:0" coordorigin="1461,1451" coordsize="2304,0" path="m1461,1451l3765,1451e" filled="f" stroked="t" strokeweight="1.1pt" strokecolor="#000000">
              <v:path arrowok="t"/>
            </v:shape>
            <v:shape style="position:absolute;left:3785;top:1451;width:7018;height:0" coordorigin="3785,1451" coordsize="7018,0" path="m3785,1451l10803,1451e" filled="f" stroked="t" strokeweight="1.1pt" strokecolor="#000000">
              <v:path arrowok="t"/>
            </v:shape>
            <v:shape style="position:absolute;left:1451;top:1441;width:0;height:8634" coordorigin="1451,1441" coordsize="0,8634" path="m1451,1441l1451,10075e" filled="f" stroked="t" strokeweight="1.1pt" strokecolor="#000000">
              <v:path arrowok="t"/>
            </v:shape>
            <v:shape style="position:absolute;left:1461;top:10065;width:2304;height:0" coordorigin="1461,10065" coordsize="2304,0" path="m1461,10065l3765,10065e" filled="f" stroked="t" strokeweight="1.1pt" strokecolor="#000000">
              <v:path arrowok="t"/>
            </v:shape>
            <v:shape style="position:absolute;left:3775;top:1441;width:0;height:8634" coordorigin="3775,1441" coordsize="0,8634" path="m3775,1441l3775,10075e" filled="f" stroked="t" strokeweight="1.1pt" strokecolor="#000000">
              <v:path arrowok="t"/>
            </v:shape>
            <v:shape style="position:absolute;left:3785;top:10065;width:7018;height:0" coordorigin="3785,10065" coordsize="7018,0" path="m3785,10065l10803,10065e" filled="f" stroked="t" strokeweight="1.1pt" strokecolor="#000000">
              <v:path arrowok="t"/>
            </v:shape>
            <v:shape style="position:absolute;left:10813;top:1441;width:0;height:8634" coordorigin="10813,1441" coordsize="0,8634" path="m10813,1441l10813,10075e" filled="f" stroked="t" strokeweight="1.1pt" strokecolor="#000000">
              <v:path arrowok="t"/>
            </v:shape>
            <w10:wrap type="none"/>
          </v:group>
        </w:pict>
      </w:r>
      <w:r>
        <w:pict>
          <v:shape type="#_x0000_t75" style="position:absolute;margin-left:193.75pt;margin-top:4.99953pt;width:249.25pt;height:419.6pt;mso-position-horizontal-relative:page;mso-position-vertical-relative:paragraph;z-index:-3811">
            <v:imagedata o:title="" r:id="rId53"/>
          </v:shape>
        </w:pic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13"/>
        <w:sectPr>
          <w:pgNumType w:start="72"/>
          <w:pgMar w:footer="778" w:header="0" w:top="1460" w:bottom="280" w:left="1440" w:right="1320"/>
          <w:footerReference w:type="default" r:id="rId52"/>
          <w:pgSz w:w="12240" w:h="15840"/>
        </w:sectPr>
      </w:pP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1F2023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F2023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1F2023"/>
          <w:spacing w:val="2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F2023"/>
          <w:spacing w:val="-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1F2023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63"/>
        <w:ind w:left="101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X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MPI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21"/>
        <w:sectPr>
          <w:pgMar w:header="0" w:footer="778" w:top="1380" w:bottom="280" w:left="1320" w:right="1320"/>
          <w:pgSz w:w="12240" w:h="15840"/>
        </w:sectPr>
      </w:pPr>
      <w:r>
        <w:pict>
          <v:group style="position:absolute;margin-left:132.7pt;margin-top:20.2495pt;width:367.6pt;height:560.23pt;mso-position-horizontal-relative:page;mso-position-vertical-relative:paragraph;z-index:-3810" coordorigin="2654,405" coordsize="7352,11205">
            <v:shape type="#_x0000_t75" style="position:absolute;left:2654;top:405;width:7352;height:8819">
              <v:imagedata o:title="" r:id="rId54"/>
            </v:shape>
            <v:shape type="#_x0000_t75" style="position:absolute;left:3419;top:9225;width:5749;height:2385">
              <v:imagedata o:title="" r:id="rId55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01"/>
      </w:pPr>
      <w:r>
        <w:rPr>
          <w:rFonts w:cs="Times New Roman" w:hAnsi="Times New Roman" w:eastAsia="Times New Roman" w:ascii="Times New Roman"/>
          <w:b/>
          <w:color w:val="1F2023"/>
          <w:spacing w:val="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color w:val="1F2023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color w:val="1F2023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color w:val="1F2023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color w:val="1F2023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color w:val="1F2023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color w:val="1F2023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color w:val="1F2023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1F2023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0"/>
      </w:pPr>
      <w:r>
        <w:pict>
          <v:shape type="#_x0000_t75" style="width:458.55pt;height:516pt">
            <v:imagedata o:title="" r:id="rId5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ind w:right="113"/>
        <w:sectPr>
          <w:pgMar w:footer="0" w:header="0" w:top="1380" w:bottom="280" w:left="1340" w:right="1320"/>
          <w:footerReference w:type="default" r:id="rId56"/>
          <w:pgSz w:w="12240" w:h="1584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74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01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01"/>
      </w:pPr>
      <w:r>
        <w:rPr>
          <w:rFonts w:cs="Times New Roman" w:hAnsi="Times New Roman" w:eastAsia="Times New Roman" w:ascii="Times New Roman"/>
          <w:color w:val="1154CC"/>
          <w:position w:val="-1"/>
          <w:sz w:val="22"/>
          <w:szCs w:val="22"/>
        </w:rPr>
      </w:r>
      <w:hyperlink r:id="rId59"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: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y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3"/>
            <w:w w:val="100"/>
            <w:position w:val="-1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-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b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J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v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position w:val="-1"/>
            <w:sz w:val="22"/>
            <w:szCs w:val="22"/>
            <w:u w:val="single" w:color="1154CC"/>
          </w:rPr>
          <w:t>k</w:t>
        </w:r>
      </w:hyperlink>
      <w:r>
        <w:rPr>
          <w:rFonts w:cs="Times New Roman" w:hAnsi="Times New Roman" w:eastAsia="Times New Roman" w:ascii="Times New Roman"/>
          <w:color w:val="1154CC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exact" w:line="240"/>
        <w:ind w:left="101"/>
      </w:pPr>
      <w:r>
        <w:rPr>
          <w:rFonts w:cs="Times New Roman" w:hAnsi="Times New Roman" w:eastAsia="Times New Roman" w:ascii="Times New Roman"/>
          <w:color w:val="1154CC"/>
          <w:position w:val="-1"/>
          <w:sz w:val="22"/>
          <w:szCs w:val="22"/>
        </w:rPr>
      </w:r>
      <w:hyperlink r:id="rId60"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: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b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c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f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b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position w:val="-1"/>
            <w:sz w:val="22"/>
            <w:szCs w:val="22"/>
            <w:u w:val="single" w:color="1154CC"/>
          </w:rPr>
          <w:t>o</w:t>
        </w:r>
      </w:hyperlink>
      <w:r>
        <w:rPr>
          <w:rFonts w:cs="Times New Roman" w:hAnsi="Times New Roman" w:eastAsia="Times New Roman" w:ascii="Times New Roman"/>
          <w:color w:val="1154CC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1"/>
      </w:pP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9" w:lineRule="auto" w:line="276"/>
        <w:ind w:left="101" w:right="1743"/>
      </w:pPr>
      <w:r>
        <w:rPr>
          <w:rFonts w:cs="Times New Roman" w:hAnsi="Times New Roman" w:eastAsia="Times New Roman" w:ascii="Times New Roman"/>
          <w:color w:val="1154CC"/>
          <w:sz w:val="22"/>
          <w:szCs w:val="22"/>
        </w:rPr>
      </w:r>
      <w:hyperlink r:id="rId61"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: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c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y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6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6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v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f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y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sz w:val="22"/>
            <w:szCs w:val="22"/>
            <w:u w:val="single" w:color="1154CC"/>
          </w:rPr>
          <w:t>n</w:t>
        </w:r>
      </w:hyperlink>
      <w:r>
        <w:rPr>
          <w:rFonts w:cs="Times New Roman" w:hAnsi="Times New Roman" w:eastAsia="Times New Roman" w:ascii="Times New Roman"/>
          <w:color w:val="1154CC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1154CC"/>
          <w:spacing w:val="0"/>
          <w:w w:val="100"/>
          <w:sz w:val="22"/>
          <w:szCs w:val="22"/>
        </w:rPr>
        <w:t> </w:t>
      </w:r>
      <w:hyperlink r:id="rId62"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: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f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6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6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y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f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c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sz w:val="22"/>
            <w:szCs w:val="22"/>
            <w:u w:val="single" w:color="1154CC"/>
          </w:rPr>
          <w:t>/</w:t>
        </w:r>
      </w:hyperlink>
      <w:r>
        <w:rPr>
          <w:rFonts w:cs="Times New Roman" w:hAnsi="Times New Roman" w:eastAsia="Times New Roman" w:ascii="Times New Roman"/>
          <w:color w:val="1154CC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1154CC"/>
          <w:spacing w:val="0"/>
          <w:w w:val="100"/>
          <w:sz w:val="22"/>
          <w:szCs w:val="22"/>
        </w:rPr>
        <w:t> </w:t>
      </w:r>
      <w:hyperlink r:id="rId63"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: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_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sz w:val="22"/>
            <w:szCs w:val="22"/>
            <w:u w:val="single" w:color="1154CC"/>
          </w:rPr>
          <w:t>h</w:t>
        </w:r>
      </w:hyperlink>
      <w:r>
        <w:rPr>
          <w:rFonts w:cs="Times New Roman" w:hAnsi="Times New Roman" w:eastAsia="Times New Roman" w:ascii="Times New Roman"/>
          <w:color w:val="1154CC"/>
          <w:spacing w:val="0"/>
          <w:w w:val="100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101"/>
      </w:pPr>
      <w:r>
        <w:rPr>
          <w:rFonts w:cs="Times New Roman" w:hAnsi="Times New Roman" w:eastAsia="Times New Roman" w:ascii="Times New Roman"/>
          <w:color w:val="1154CC"/>
          <w:position w:val="-1"/>
          <w:sz w:val="22"/>
          <w:szCs w:val="22"/>
        </w:rPr>
      </w:r>
      <w:hyperlink r:id="rId64"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: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1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3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5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1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8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1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1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4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3"/>
            <w:w w:val="100"/>
            <w:position w:val="-1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-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.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6"/>
            <w:w w:val="100"/>
            <w:position w:val="-1"/>
            <w:sz w:val="22"/>
            <w:szCs w:val="22"/>
            <w:u w:val="single" w:color="1154CC"/>
          </w:rPr>
          <w:t>c</w:t>
        </w:r>
        <w:r>
          <w:rPr>
            <w:rFonts w:cs="Times New Roman" w:hAnsi="Times New Roman" w:eastAsia="Times New Roman" w:ascii="Times New Roman"/>
            <w:color w:val="1154CC"/>
            <w:spacing w:val="-6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m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/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b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  <w:t>s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  <w:t>w</w:t>
        </w:r>
        <w:r>
          <w:rPr>
            <w:rFonts w:cs="Times New Roman" w:hAnsi="Times New Roman" w:eastAsia="Times New Roman" w:ascii="Times New Roman"/>
            <w:color w:val="1154CC"/>
            <w:spacing w:val="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k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o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u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g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4"/>
            <w:w w:val="100"/>
            <w:position w:val="-1"/>
            <w:sz w:val="22"/>
            <w:szCs w:val="22"/>
            <w:u w:val="single" w:color="1154CC"/>
          </w:rPr>
          <w:t>h</w:t>
        </w:r>
        <w:r>
          <w:rPr>
            <w:rFonts w:cs="Times New Roman" w:hAnsi="Times New Roman" w:eastAsia="Times New Roman" w:ascii="Times New Roman"/>
            <w:color w:val="1154CC"/>
            <w:spacing w:val="4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5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5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1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position w:val="-1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cs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v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  <w:t>t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n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p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l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i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b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r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  <w:t>y</w:t>
        </w:r>
        <w:r>
          <w:rPr>
            <w:rFonts w:cs="Times New Roman" w:hAnsi="Times New Roman" w:eastAsia="Times New Roman" w:ascii="Times New Roman"/>
            <w:color w:val="1154CC"/>
            <w:spacing w:val="3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-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6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0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5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6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a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  <w:t>f</w:t>
        </w:r>
        <w:r>
          <w:rPr>
            <w:rFonts w:cs="Times New Roman" w:hAnsi="Times New Roman" w:eastAsia="Times New Roman" w:ascii="Times New Roman"/>
            <w:color w:val="1154CC"/>
            <w:spacing w:val="-1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  <w:t>e</w:t>
        </w:r>
        <w:r>
          <w:rPr>
            <w:rFonts w:cs="Times New Roman" w:hAnsi="Times New Roman" w:eastAsia="Times New Roman" w:ascii="Times New Roman"/>
            <w:color w:val="1154CC"/>
            <w:spacing w:val="-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9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2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  <w:t>d</w:t>
        </w:r>
        <w:r>
          <w:rPr>
            <w:rFonts w:cs="Times New Roman" w:hAnsi="Times New Roman" w:eastAsia="Times New Roman" w:ascii="Times New Roman"/>
            <w:color w:val="1154CC"/>
            <w:spacing w:val="2"/>
            <w:w w:val="100"/>
            <w:position w:val="-1"/>
            <w:sz w:val="22"/>
            <w:szCs w:val="22"/>
            <w:u w:val="single" w:color="1154CC"/>
          </w:rPr>
        </w:r>
        <w:r>
          <w:rPr>
            <w:rFonts w:cs="Times New Roman" w:hAnsi="Times New Roman" w:eastAsia="Times New Roman" w:ascii="Times New Roman"/>
            <w:color w:val="1154CC"/>
            <w:spacing w:val="0"/>
            <w:w w:val="100"/>
            <w:position w:val="-1"/>
            <w:sz w:val="22"/>
            <w:szCs w:val="22"/>
            <w:u w:val="single" w:color="1154CC"/>
          </w:rPr>
          <w:t>b</w:t>
        </w:r>
      </w:hyperlink>
      <w:r>
        <w:rPr>
          <w:rFonts w:cs="Times New Roman" w:hAnsi="Times New Roman" w:eastAsia="Times New Roman" w:ascii="Times New Roman"/>
          <w:color w:val="1154CC"/>
          <w:spacing w:val="0"/>
          <w:w w:val="100"/>
          <w:position w:val="-1"/>
          <w:sz w:val="22"/>
          <w:szCs w:val="2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31"/>
        <w:ind w:right="113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75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sectPr>
      <w:pgMar w:footer="0" w:header="0" w:top="1380" w:bottom="280" w:left="1340" w:right="1320"/>
      <w:footerReference w:type="default" r:id="rId58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32.58pt;margin-top:742.124pt;width:9.5pt;height:13pt;mso-position-horizontal-relative:page;mso-position-vertical-relative:page;z-index:-381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7.17pt;margin-top:742.124pt;width:15.2pt;height:13pt;mso-position-horizontal-relative:page;mso-position-vertical-relative:page;z-index:-381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2"/>
                    <w:szCs w:val="22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2"/>
                    <w:szCs w:val="22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7.17pt;margin-top:742.124pt;width:15.2pt;height:13pt;mso-position-horizontal-relative:page;mso-position-vertical-relative:page;z-index:-381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72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2"/>
                    <w:szCs w:val="22"/>
                  </w:rPr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2"/>
                    <w:szCs w:val="22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\image2.jpg"/><Relationship Id="rId9" Type="http://schemas.openxmlformats.org/officeDocument/2006/relationships/image" Target="media\image3.jpg"/><Relationship Id="rId10" Type="http://schemas.openxmlformats.org/officeDocument/2006/relationships/image" Target="media\image4.jpg"/><Relationship Id="rId11" Type="http://schemas.openxmlformats.org/officeDocument/2006/relationships/image" Target="media\image5.jpg"/><Relationship Id="rId12" Type="http://schemas.openxmlformats.org/officeDocument/2006/relationships/image" Target="media\image6.jpg"/><Relationship Id="rId13" Type="http://schemas.openxmlformats.org/officeDocument/2006/relationships/image" Target="media\image7.jpg"/><Relationship Id="rId14" Type="http://schemas.openxmlformats.org/officeDocument/2006/relationships/image" Target="media\image8.jpg"/><Relationship Id="rId15" Type="http://schemas.openxmlformats.org/officeDocument/2006/relationships/image" Target="media\image9.jpg"/><Relationship Id="rId16" Type="http://schemas.openxmlformats.org/officeDocument/2006/relationships/image" Target="media\image10.jpg"/><Relationship Id="rId17" Type="http://schemas.openxmlformats.org/officeDocument/2006/relationships/image" Target="media\image11.jpg"/><Relationship Id="rId18" Type="http://schemas.openxmlformats.org/officeDocument/2006/relationships/image" Target="media\image12.jpg"/><Relationship Id="rId19" Type="http://schemas.openxmlformats.org/officeDocument/2006/relationships/image" Target="media\image13.jpg"/><Relationship Id="rId20" Type="http://schemas.openxmlformats.org/officeDocument/2006/relationships/image" Target="media\image14.jpg"/><Relationship Id="rId21" Type="http://schemas.openxmlformats.org/officeDocument/2006/relationships/image" Target="media\image15.jpg"/><Relationship Id="rId22" Type="http://schemas.openxmlformats.org/officeDocument/2006/relationships/image" Target="media\image16.jpg"/><Relationship Id="rId23" Type="http://schemas.openxmlformats.org/officeDocument/2006/relationships/image" Target="media\image17.jpg"/><Relationship Id="rId24" Type="http://schemas.openxmlformats.org/officeDocument/2006/relationships/image" Target="media\image18.jpg"/><Relationship Id="rId25" Type="http://schemas.openxmlformats.org/officeDocument/2006/relationships/image" Target="media\image19.jpg"/><Relationship Id="rId26" Type="http://schemas.openxmlformats.org/officeDocument/2006/relationships/image" Target="media\image20.jpg"/><Relationship Id="rId27" Type="http://schemas.openxmlformats.org/officeDocument/2006/relationships/image" Target="media\image21.jpg"/><Relationship Id="rId28" Type="http://schemas.openxmlformats.org/officeDocument/2006/relationships/image" Target="media\image22.jpg"/><Relationship Id="rId29" Type="http://schemas.openxmlformats.org/officeDocument/2006/relationships/image" Target="media\image23.jpg"/><Relationship Id="rId30" Type="http://schemas.openxmlformats.org/officeDocument/2006/relationships/image" Target="media\image24.jpg"/><Relationship Id="rId31" Type="http://schemas.openxmlformats.org/officeDocument/2006/relationships/image" Target="media\image25.jpg"/><Relationship Id="rId32" Type="http://schemas.openxmlformats.org/officeDocument/2006/relationships/image" Target="media\image26.jpg"/><Relationship Id="rId33" Type="http://schemas.openxmlformats.org/officeDocument/2006/relationships/footer" Target="footer4.xml"/><Relationship Id="rId34" Type="http://schemas.openxmlformats.org/officeDocument/2006/relationships/image" Target="media\image27.jpg"/><Relationship Id="rId35" Type="http://schemas.openxmlformats.org/officeDocument/2006/relationships/image" Target="media\image28.jpg"/><Relationship Id="rId36" Type="http://schemas.openxmlformats.org/officeDocument/2006/relationships/image" Target="media\image29.jpg"/><Relationship Id="rId37" Type="http://schemas.openxmlformats.org/officeDocument/2006/relationships/image" Target="media\image30.jpg"/><Relationship Id="rId38" Type="http://schemas.openxmlformats.org/officeDocument/2006/relationships/image" Target="media\image31.jpg"/><Relationship Id="rId39" Type="http://schemas.openxmlformats.org/officeDocument/2006/relationships/footer" Target="footer5.xml"/><Relationship Id="rId40" Type="http://schemas.openxmlformats.org/officeDocument/2006/relationships/image" Target="media\image32.jpg"/><Relationship Id="rId41" Type="http://schemas.openxmlformats.org/officeDocument/2006/relationships/image" Target="media\image33.jpg"/><Relationship Id="rId42" Type="http://schemas.openxmlformats.org/officeDocument/2006/relationships/image" Target="media\image34.jpg"/><Relationship Id="rId43" Type="http://schemas.openxmlformats.org/officeDocument/2006/relationships/footer" Target="footer6.xml"/><Relationship Id="rId44" Type="http://schemas.openxmlformats.org/officeDocument/2006/relationships/image" Target="media\image35.jpg"/><Relationship Id="rId45" Type="http://schemas.openxmlformats.org/officeDocument/2006/relationships/image" Target="media\image36.jpg"/><Relationship Id="rId46" Type="http://schemas.openxmlformats.org/officeDocument/2006/relationships/image" Target="media\image37.jpg"/><Relationship Id="rId47" Type="http://schemas.openxmlformats.org/officeDocument/2006/relationships/footer" Target="footer7.xml"/><Relationship Id="rId48" Type="http://schemas.openxmlformats.org/officeDocument/2006/relationships/image" Target="media\image38.jpg"/><Relationship Id="rId49" Type="http://schemas.openxmlformats.org/officeDocument/2006/relationships/image" Target="media\image39.jpg"/><Relationship Id="rId50" Type="http://schemas.openxmlformats.org/officeDocument/2006/relationships/image" Target="media\image40.jpg"/><Relationship Id="rId51" Type="http://schemas.openxmlformats.org/officeDocument/2006/relationships/image" Target="media\image41.jpg"/><Relationship Id="rId52" Type="http://schemas.openxmlformats.org/officeDocument/2006/relationships/footer" Target="footer8.xml"/><Relationship Id="rId53" Type="http://schemas.openxmlformats.org/officeDocument/2006/relationships/image" Target="media\image42.jpg"/><Relationship Id="rId54" Type="http://schemas.openxmlformats.org/officeDocument/2006/relationships/image" Target="media\image43.jpg"/><Relationship Id="rId55" Type="http://schemas.openxmlformats.org/officeDocument/2006/relationships/image" Target="media\image44.jpg"/><Relationship Id="rId56" Type="http://schemas.openxmlformats.org/officeDocument/2006/relationships/footer" Target="footer9.xml"/><Relationship Id="rId57" Type="http://schemas.openxmlformats.org/officeDocument/2006/relationships/image" Target="media\image45.jpg"/><Relationship Id="rId58" Type="http://schemas.openxmlformats.org/officeDocument/2006/relationships/footer" Target="footer10.xml"/><Relationship Id="rId59" Type="http://schemas.openxmlformats.org/officeDocument/2006/relationships/hyperlink" Target="https://youtu.be/swAJODnvOLk" TargetMode="External"/><Relationship Id="rId60" Type="http://schemas.openxmlformats.org/officeDocument/2006/relationships/hyperlink" Target="https://github.com/malikrafsan/TubesDaspro" TargetMode="External"/><Relationship Id="rId61" Type="http://schemas.openxmlformats.org/officeDocument/2006/relationships/hyperlink" Target="https://www.kite.com/python/answers/how-to-validate-a-date-string-format-in-python" TargetMode="External"/><Relationship Id="rId62" Type="http://schemas.openxmlformats.org/officeDocument/2006/relationships/hyperlink" Target="https://www.geeksforgeeks.org/string-hashing-using-polynomial-rolling-hash-function/" TargetMode="External"/><Relationship Id="rId63" Type="http://schemas.openxmlformats.org/officeDocument/2006/relationships/hyperlink" Target="https://en.wikipedia.org/wiki/Rolling_hash" TargetMode="External"/><Relationship Id="rId64" Type="http://schemas.openxmlformats.org/officeDocument/2006/relationships/hyperlink" Target="https://13518114.medium.com/tubes-walkthrough-1-read-data-dari-csv-tanpa-library-605a6afe92db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